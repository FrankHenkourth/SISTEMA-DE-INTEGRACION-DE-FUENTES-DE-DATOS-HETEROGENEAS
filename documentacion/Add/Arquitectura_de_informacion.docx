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5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5873"/>
      </w:tblGrid>
      <w:tr w14:paraId="1AD44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6" w:hRule="atLeast"/>
        </w:trPr>
        <w:tc>
          <w:tcPr>
            <w:tcW w:w="2977" w:type="dxa"/>
            <w:shd w:val="clear" w:color="auto" w:fill="auto"/>
            <w:noWrap w:val="0"/>
            <w:vAlign w:val="top"/>
          </w:tcPr>
          <w:p w14:paraId="794D308C">
            <w:pPr>
              <w:pStyle w:val="150"/>
              <w:snapToGrid w:val="0"/>
              <w:jc w:val="both"/>
              <w:rPr>
                <w:sz w:val="22"/>
                <w:szCs w:val="22"/>
                <w:lang w:val="es-ES"/>
              </w:rPr>
            </w:pPr>
            <w:bookmarkStart w:id="7" w:name="_GoBack"/>
            <w:bookmarkEnd w:id="7"/>
            <w:r>
              <w:rPr>
                <w:rFonts w:eastAsia="Arial"/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drawing>
                <wp:inline distT="0" distB="0" distL="114300" distR="114300">
                  <wp:extent cx="1949450" cy="1259205"/>
                  <wp:effectExtent l="0" t="0" r="127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1259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3" w:type="dxa"/>
            <w:shd w:val="clear" w:color="auto" w:fill="auto"/>
            <w:noWrap w:val="0"/>
            <w:vAlign w:val="top"/>
          </w:tcPr>
          <w:p w14:paraId="616573FE">
            <w:pPr>
              <w:pStyle w:val="150"/>
              <w:snapToGrid w:val="0"/>
              <w:jc w:val="both"/>
              <w:rPr>
                <w:sz w:val="22"/>
                <w:szCs w:val="22"/>
                <w:lang w:val="es-ES"/>
              </w:rPr>
            </w:pPr>
          </w:p>
        </w:tc>
      </w:tr>
      <w:tr w14:paraId="2FC1C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977" w:type="dxa"/>
            <w:shd w:val="clear" w:color="auto" w:fill="auto"/>
            <w:noWrap w:val="0"/>
            <w:vAlign w:val="top"/>
          </w:tcPr>
          <w:p w14:paraId="1537D4C1">
            <w:pPr>
              <w:pStyle w:val="150"/>
              <w:snapToGrid w:val="0"/>
              <w:jc w:val="both"/>
              <w:rPr>
                <w:sz w:val="22"/>
                <w:szCs w:val="22"/>
                <w:lang w:val="es-ES"/>
              </w:rPr>
            </w:pPr>
          </w:p>
        </w:tc>
        <w:tc>
          <w:tcPr>
            <w:tcW w:w="5873" w:type="dxa"/>
            <w:shd w:val="clear" w:color="auto" w:fill="auto"/>
            <w:noWrap w:val="0"/>
            <w:vAlign w:val="top"/>
          </w:tcPr>
          <w:p w14:paraId="1B94F443">
            <w:pPr>
              <w:pStyle w:val="169"/>
              <w:snapToGrid w:val="0"/>
            </w:pPr>
            <w:r>
              <w:rPr>
                <w:rFonts w:ascii="Arial" w:hAnsi="Arial" w:cs="Arial"/>
                <w:sz w:val="24"/>
              </w:rPr>
              <w:t>&lt;NOMBRE DEL CENTRO&gt;</w:t>
            </w:r>
          </w:p>
          <w:p w14:paraId="0F7C8BEE">
            <w:pPr>
              <w:pStyle w:val="169"/>
              <w:rPr>
                <w:rFonts w:ascii="Arial" w:hAnsi="Arial" w:cs="Arial"/>
              </w:rPr>
            </w:pPr>
          </w:p>
        </w:tc>
      </w:tr>
      <w:tr w14:paraId="73AC4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977" w:type="dxa"/>
            <w:shd w:val="clear" w:color="auto" w:fill="auto"/>
            <w:noWrap w:val="0"/>
            <w:vAlign w:val="top"/>
          </w:tcPr>
          <w:p w14:paraId="5D7F28B9">
            <w:pPr>
              <w:pStyle w:val="150"/>
              <w:snapToGrid w:val="0"/>
              <w:jc w:val="both"/>
              <w:rPr>
                <w:sz w:val="22"/>
                <w:szCs w:val="22"/>
                <w:lang w:val="es-ES"/>
              </w:rPr>
            </w:pPr>
          </w:p>
        </w:tc>
        <w:tc>
          <w:tcPr>
            <w:tcW w:w="5873" w:type="dxa"/>
            <w:shd w:val="clear" w:color="auto" w:fill="auto"/>
            <w:noWrap w:val="0"/>
            <w:vAlign w:val="top"/>
          </w:tcPr>
          <w:p w14:paraId="428C66CC">
            <w:pPr>
              <w:pStyle w:val="151"/>
              <w:snapToGrid w:val="0"/>
              <w:spacing w:before="360" w:after="360" w:line="276" w:lineRule="auto"/>
            </w:pPr>
            <w:r>
              <w:rPr>
                <w:b w:val="0"/>
                <w:bCs w:val="0"/>
                <w:sz w:val="22"/>
                <w:szCs w:val="22"/>
                <w:lang w:val="es-AR"/>
              </w:rPr>
              <w:t>Arquitectura de informaciÓn</w:t>
            </w:r>
          </w:p>
          <w:p w14:paraId="4167C9DA">
            <w:pPr>
              <w:pStyle w:val="151"/>
              <w:snapToGrid w:val="0"/>
              <w:spacing w:before="360" w:after="360" w:line="276" w:lineRule="auto"/>
            </w:pPr>
            <w:r>
              <w:rPr>
                <w:rFonts w:cs="Arial"/>
                <w:b w:val="0"/>
                <w:bCs w:val="0"/>
                <w:caps w:val="0"/>
                <w:smallCaps w:val="0"/>
                <w:sz w:val="22"/>
                <w:szCs w:val="22"/>
                <w:lang w:val="es-AR"/>
              </w:rPr>
              <w:t>Proyecto &lt;Nombre del Proyecto&gt;</w:t>
            </w:r>
          </w:p>
          <w:p w14:paraId="31B87FAA">
            <w:pPr>
              <w:pStyle w:val="152"/>
              <w:rPr>
                <w:sz w:val="22"/>
                <w:szCs w:val="22"/>
                <w:lang w:val="es-AR"/>
              </w:rPr>
            </w:pPr>
          </w:p>
          <w:p w14:paraId="37A7CEB6">
            <w:pPr>
              <w:pStyle w:val="152"/>
              <w:spacing w:before="115" w:after="115"/>
              <w:jc w:val="right"/>
              <w:rPr>
                <w:b w:val="0"/>
                <w:bCs w:val="0"/>
                <w:sz w:val="22"/>
                <w:szCs w:val="22"/>
              </w:rPr>
            </w:pPr>
          </w:p>
        </w:tc>
      </w:tr>
    </w:tbl>
    <w:p w14:paraId="39971206">
      <w:pPr>
        <w:jc w:val="both"/>
      </w:pPr>
    </w:p>
    <w:p w14:paraId="4B3C1505">
      <w:pPr>
        <w:jc w:val="both"/>
        <w:rPr>
          <w:sz w:val="22"/>
          <w:szCs w:val="22"/>
          <w:u w:val="single"/>
        </w:rPr>
      </w:pPr>
    </w:p>
    <w:p w14:paraId="36A36573">
      <w:pPr>
        <w:jc w:val="both"/>
        <w:rPr>
          <w:sz w:val="22"/>
          <w:szCs w:val="22"/>
          <w:lang w:val="es-ES"/>
        </w:rPr>
      </w:pPr>
    </w:p>
    <w:p w14:paraId="07FA3E81">
      <w:pPr>
        <w:jc w:val="both"/>
        <w:rPr>
          <w:sz w:val="22"/>
          <w:szCs w:val="22"/>
          <w:lang w:val="es-ES"/>
        </w:rPr>
      </w:pPr>
    </w:p>
    <w:p w14:paraId="58747097">
      <w:pPr>
        <w:sectPr>
          <w:footerReference r:id="rId4" w:type="first"/>
          <w:footerReference r:id="rId3" w:type="default"/>
          <w:footnotePr>
            <w:pos w:val="beneathText"/>
            <w:numFmt w:val="decimal"/>
          </w:footnotePr>
          <w:pgSz w:w="12240" w:h="15840"/>
          <w:pgMar w:top="1417" w:right="1701" w:bottom="1417" w:left="1701" w:header="720" w:footer="720" w:gutter="0"/>
          <w:pgNumType w:fmt="decimal"/>
          <w:cols w:space="720" w:num="1"/>
          <w:docGrid w:linePitch="360" w:charSpace="0"/>
        </w:sectPr>
      </w:pPr>
    </w:p>
    <w:p w14:paraId="37766FC0">
      <w:pPr>
        <w:pStyle w:val="169"/>
      </w:pPr>
      <w:r>
        <w:rPr>
          <w:rFonts w:ascii="Arial" w:hAnsi="Arial"/>
          <w:b/>
          <w:bCs/>
          <w:sz w:val="28"/>
          <w:szCs w:val="28"/>
        </w:rPr>
        <w:t>Control del Documento</w:t>
      </w:r>
    </w:p>
    <w:p w14:paraId="7C83A71F">
      <w:pPr>
        <w:pStyle w:val="169"/>
      </w:pPr>
      <w:r>
        <w:rPr>
          <w:rFonts w:ascii="Arial" w:hAnsi="Arial"/>
          <w:b/>
        </w:rPr>
        <w:t>Título</w:t>
      </w:r>
      <w:r>
        <w:rPr>
          <w:rFonts w:ascii="Arial" w:hAnsi="Arial"/>
        </w:rPr>
        <w:t xml:space="preserve">: </w:t>
      </w:r>
      <w:r>
        <w:rPr>
          <w:rFonts w:ascii="Arial" w:hAnsi="Arial"/>
          <w:b w:val="0"/>
          <w:bCs w:val="0"/>
        </w:rPr>
        <w:t>Arquitectura de información</w:t>
      </w:r>
    </w:p>
    <w:p w14:paraId="447C5932">
      <w:pPr>
        <w:pStyle w:val="150"/>
      </w:pPr>
      <w:r>
        <w:rPr>
          <w:rFonts w:ascii="Arial" w:hAnsi="Arial"/>
          <w:b/>
          <w:bCs/>
        </w:rPr>
        <w:t>Versión</w:t>
      </w:r>
      <w:r>
        <w:rPr>
          <w:rFonts w:ascii="Arial" w:hAnsi="Arial"/>
        </w:rPr>
        <w:t>: &lt;x.y&gt;.</w:t>
      </w:r>
    </w:p>
    <w:p w14:paraId="31AEF72B">
      <w:pPr>
        <w:pStyle w:val="150"/>
      </w:pPr>
    </w:p>
    <w:tbl>
      <w:tblPr>
        <w:tblStyle w:val="15"/>
        <w:tblW w:w="0" w:type="auto"/>
        <w:tblInd w:w="4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1"/>
        <w:gridCol w:w="3736"/>
        <w:gridCol w:w="3348"/>
      </w:tblGrid>
      <w:tr w14:paraId="68A00C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1611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CCCCFF"/>
            <w:noWrap w:val="0"/>
            <w:vAlign w:val="top"/>
          </w:tcPr>
          <w:p w14:paraId="39551D1B">
            <w:pPr>
              <w:pStyle w:val="156"/>
              <w:snapToGrid w:val="0"/>
              <w:spacing w:before="115" w:after="115"/>
            </w:pPr>
          </w:p>
        </w:tc>
        <w:tc>
          <w:tcPr>
            <w:tcW w:w="3736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CCCCFF"/>
            <w:noWrap w:val="0"/>
            <w:vAlign w:val="top"/>
          </w:tcPr>
          <w:p w14:paraId="4EA9ADBC">
            <w:pPr>
              <w:pStyle w:val="156"/>
              <w:snapToGrid w:val="0"/>
              <w:spacing w:before="115" w:after="115"/>
            </w:pPr>
            <w:r>
              <w:t>Nombre</w:t>
            </w:r>
          </w:p>
        </w:tc>
        <w:tc>
          <w:tcPr>
            <w:tcW w:w="3348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CCCCFF"/>
            <w:noWrap w:val="0"/>
            <w:vAlign w:val="top"/>
          </w:tcPr>
          <w:p w14:paraId="36CDAAF2">
            <w:pPr>
              <w:pStyle w:val="156"/>
              <w:snapToGrid w:val="0"/>
              <w:spacing w:before="115" w:after="115"/>
            </w:pPr>
            <w:r>
              <w:t>Cargo</w:t>
            </w:r>
          </w:p>
        </w:tc>
      </w:tr>
      <w:tr w14:paraId="58E538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1611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center"/>
          </w:tcPr>
          <w:p w14:paraId="25653B0D">
            <w:pPr>
              <w:pStyle w:val="154"/>
              <w:snapToGrid w:val="0"/>
              <w:spacing w:before="115" w:after="115" w:line="200" w:lineRule="atLeast"/>
              <w:jc w:val="both"/>
            </w:pPr>
            <w:r>
              <w:t>Elaborado por:</w:t>
            </w:r>
          </w:p>
        </w:tc>
        <w:tc>
          <w:tcPr>
            <w:tcW w:w="3736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center"/>
          </w:tcPr>
          <w:p w14:paraId="24F43A91">
            <w:pPr>
              <w:pStyle w:val="154"/>
              <w:snapToGrid w:val="0"/>
              <w:spacing w:before="115" w:after="115" w:line="200" w:lineRule="atLeast"/>
              <w:jc w:val="both"/>
            </w:pPr>
            <w:r>
              <w:rPr>
                <w:rFonts w:eastAsia="DejaVu Sans" w:cs="Arial"/>
                <w:b w:val="0"/>
                <w:bCs w:val="0"/>
                <w:iCs/>
                <w:color w:val="auto"/>
                <w:kern w:val="1"/>
                <w:sz w:val="20"/>
                <w:szCs w:val="24"/>
                <w:lang w:val="es-ES" w:eastAsia="zh-CN" w:bidi="ar-SA"/>
              </w:rPr>
              <w:t>&lt;Nombre completo de autor del documento&gt;</w:t>
            </w:r>
          </w:p>
        </w:tc>
        <w:tc>
          <w:tcPr>
            <w:tcW w:w="3348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center"/>
          </w:tcPr>
          <w:p w14:paraId="74B07624">
            <w:pPr>
              <w:pStyle w:val="169"/>
              <w:widowControl w:val="0"/>
              <w:suppressAutoHyphens/>
              <w:snapToGrid w:val="0"/>
              <w:spacing w:line="200" w:lineRule="atLeast"/>
              <w:ind w:left="0" w:right="0" w:firstLine="0"/>
              <w:jc w:val="both"/>
              <w:textAlignment w:val="baseline"/>
            </w:pPr>
            <w:r>
              <w:rPr>
                <w:rFonts w:ascii="Arial" w:hAnsi="Arial" w:eastAsia="DejaVu Sans" w:cs="Arial"/>
                <w:b w:val="0"/>
                <w:bCs w:val="0"/>
                <w:iCs/>
                <w:color w:val="auto"/>
                <w:kern w:val="1"/>
                <w:sz w:val="20"/>
                <w:szCs w:val="24"/>
                <w:lang w:val="es-ES" w:eastAsia="zh-CN" w:bidi="ar-SA"/>
              </w:rPr>
              <w:t>&lt;Rol en el proyecto del autor del documento&gt;</w:t>
            </w:r>
          </w:p>
        </w:tc>
      </w:tr>
    </w:tbl>
    <w:p w14:paraId="104D1A88">
      <w:pPr>
        <w:pStyle w:val="169"/>
      </w:pPr>
    </w:p>
    <w:tbl>
      <w:tblPr>
        <w:tblStyle w:val="15"/>
        <w:tblW w:w="0" w:type="auto"/>
        <w:tblInd w:w="103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6"/>
        <w:gridCol w:w="3736"/>
        <w:gridCol w:w="3347"/>
      </w:tblGrid>
      <w:tr w14:paraId="4EE5EF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1556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top"/>
          </w:tcPr>
          <w:p w14:paraId="4432A76E">
            <w:pPr>
              <w:pStyle w:val="150"/>
              <w:snapToGrid w:val="0"/>
            </w:pPr>
            <w:r>
              <w:t>Aprobado por:</w:t>
            </w:r>
          </w:p>
        </w:tc>
        <w:tc>
          <w:tcPr>
            <w:tcW w:w="3736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top"/>
          </w:tcPr>
          <w:p w14:paraId="3918D884">
            <w:pPr>
              <w:pStyle w:val="150"/>
              <w:snapToGrid w:val="0"/>
              <w:spacing w:line="276" w:lineRule="auto"/>
              <w:jc w:val="both"/>
            </w:pPr>
            <w:r>
              <w:t>&lt;Persona facultada para revisar y aprobar el documento&gt;</w:t>
            </w:r>
          </w:p>
        </w:tc>
        <w:tc>
          <w:tcPr>
            <w:tcW w:w="3347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top"/>
          </w:tcPr>
          <w:p w14:paraId="237C29D3">
            <w:pPr>
              <w:pStyle w:val="150"/>
              <w:snapToGrid w:val="0"/>
              <w:spacing w:line="276" w:lineRule="auto"/>
              <w:jc w:val="both"/>
            </w:pPr>
            <w:r>
              <w:t>Firma:</w:t>
            </w:r>
          </w:p>
        </w:tc>
      </w:tr>
      <w:tr w14:paraId="2DEE20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" w:hRule="atLeast"/>
        </w:trPr>
        <w:tc>
          <w:tcPr>
            <w:tcW w:w="1556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top"/>
          </w:tcPr>
          <w:p w14:paraId="146D0DE5">
            <w:pPr>
              <w:pStyle w:val="150"/>
              <w:snapToGrid w:val="0"/>
            </w:pPr>
            <w:r>
              <w:t>Cargo:</w:t>
            </w:r>
          </w:p>
        </w:tc>
        <w:tc>
          <w:tcPr>
            <w:tcW w:w="3736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top"/>
          </w:tcPr>
          <w:p w14:paraId="6A420869">
            <w:pPr>
              <w:pStyle w:val="150"/>
              <w:snapToGrid w:val="0"/>
              <w:spacing w:line="276" w:lineRule="auto"/>
              <w:jc w:val="both"/>
            </w:pPr>
            <w:r>
              <w:t>&lt;Cargo de la persona facultada para revisar y aprobar el documento&gt;</w:t>
            </w:r>
          </w:p>
        </w:tc>
        <w:tc>
          <w:tcPr>
            <w:tcW w:w="3347" w:type="dxa"/>
            <w:tcBorders>
              <w:top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top"/>
          </w:tcPr>
          <w:p w14:paraId="101DB0A2">
            <w:pPr>
              <w:pStyle w:val="150"/>
              <w:snapToGrid w:val="0"/>
              <w:spacing w:line="276" w:lineRule="auto"/>
              <w:jc w:val="both"/>
            </w:pPr>
            <w:r>
              <w:t>Fecha:</w:t>
            </w:r>
          </w:p>
        </w:tc>
      </w:tr>
    </w:tbl>
    <w:p w14:paraId="63CD94F1">
      <w:pPr>
        <w:pStyle w:val="169"/>
      </w:pPr>
    </w:p>
    <w:p w14:paraId="219BA2EF">
      <w:pPr>
        <w:pStyle w:val="169"/>
      </w:pPr>
      <w:r>
        <w:rPr>
          <w:b/>
          <w:bCs/>
          <w:sz w:val="28"/>
          <w:szCs w:val="28"/>
        </w:rPr>
        <w:t>Reglas de Confidencialidad</w:t>
      </w:r>
    </w:p>
    <w:p w14:paraId="5F42F5A0">
      <w:pPr>
        <w:pStyle w:val="150"/>
      </w:pPr>
      <w:r>
        <w:t>Clasificación: USO INTERNO.</w:t>
      </w:r>
    </w:p>
    <w:p w14:paraId="025EBE41">
      <w:pPr>
        <w:pStyle w:val="150"/>
      </w:pPr>
      <w:r>
        <w:t>Forma de distribución: Documento de texto</w:t>
      </w:r>
    </w:p>
    <w:p w14:paraId="3DED2783">
      <w:pPr>
        <w:pStyle w:val="150"/>
      </w:pPr>
    </w:p>
    <w:p w14:paraId="7D763CC6">
      <w:pPr>
        <w:pStyle w:val="169"/>
      </w:pPr>
      <w:r>
        <w:rPr>
          <w:b/>
          <w:bCs/>
          <w:sz w:val="28"/>
          <w:szCs w:val="28"/>
        </w:rPr>
        <w:t>Control de Cambios</w:t>
      </w:r>
    </w:p>
    <w:tbl>
      <w:tblPr>
        <w:tblStyle w:val="15"/>
        <w:tblW w:w="0" w:type="auto"/>
        <w:tblInd w:w="-3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9"/>
        <w:gridCol w:w="1209"/>
        <w:gridCol w:w="460"/>
        <w:gridCol w:w="998"/>
        <w:gridCol w:w="2004"/>
        <w:gridCol w:w="3270"/>
      </w:tblGrid>
      <w:tr w14:paraId="42B91B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9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</w:tcBorders>
            <w:shd w:val="clear" w:color="auto" w:fill="CCCCFF"/>
            <w:noWrap w:val="0"/>
            <w:vAlign w:val="center"/>
          </w:tcPr>
          <w:p w14:paraId="418E34CA">
            <w:pPr>
              <w:pStyle w:val="154"/>
              <w:snapToGrid w:val="0"/>
              <w:spacing w:before="115" w:after="115" w:line="360" w:lineRule="auto"/>
              <w:jc w:val="center"/>
            </w:pPr>
            <w:r>
              <w:rPr>
                <w:rFonts w:cs="Arial"/>
                <w:b/>
                <w:bCs/>
              </w:rPr>
              <w:t>Versión</w:t>
            </w:r>
          </w:p>
        </w:tc>
        <w:tc>
          <w:tcPr>
            <w:tcW w:w="1209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</w:tcBorders>
            <w:shd w:val="clear" w:color="auto" w:fill="CCCCFF"/>
            <w:noWrap w:val="0"/>
            <w:vAlign w:val="center"/>
          </w:tcPr>
          <w:p w14:paraId="42B63784">
            <w:pPr>
              <w:pStyle w:val="154"/>
              <w:snapToGrid w:val="0"/>
              <w:spacing w:before="115" w:after="115" w:line="360" w:lineRule="auto"/>
              <w:jc w:val="center"/>
            </w:pPr>
            <w:r>
              <w:rPr>
                <w:rFonts w:cs="Arial"/>
                <w:b/>
                <w:bCs/>
              </w:rPr>
              <w:t>Todo el documento, Sección, Figura, Tabla</w:t>
            </w:r>
          </w:p>
        </w:tc>
        <w:tc>
          <w:tcPr>
            <w:tcW w:w="46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</w:tcBorders>
            <w:shd w:val="clear" w:color="auto" w:fill="CCCCFF"/>
            <w:noWrap w:val="0"/>
            <w:vAlign w:val="center"/>
          </w:tcPr>
          <w:p w14:paraId="040AFA06">
            <w:pPr>
              <w:pStyle w:val="154"/>
              <w:snapToGrid w:val="0"/>
              <w:spacing w:before="115" w:after="115" w:line="360" w:lineRule="auto"/>
              <w:jc w:val="center"/>
            </w:pPr>
            <w:r>
              <w:rPr>
                <w:rFonts w:cs="Arial"/>
                <w:b/>
                <w:bCs/>
              </w:rPr>
              <w:t>Tipo</w:t>
            </w:r>
            <w:r>
              <w:rPr>
                <w:rFonts w:cs="Arial"/>
                <w:b/>
                <w:bCs/>
                <w:vertAlign w:val="superscript"/>
              </w:rPr>
              <w:t xml:space="preserve"> </w:t>
            </w:r>
          </w:p>
        </w:tc>
        <w:tc>
          <w:tcPr>
            <w:tcW w:w="998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</w:tcBorders>
            <w:shd w:val="clear" w:color="auto" w:fill="CCCCFF"/>
            <w:noWrap w:val="0"/>
            <w:vAlign w:val="center"/>
          </w:tcPr>
          <w:p w14:paraId="642546C0">
            <w:pPr>
              <w:pStyle w:val="154"/>
              <w:snapToGrid w:val="0"/>
              <w:spacing w:before="115" w:after="115" w:line="360" w:lineRule="auto"/>
              <w:jc w:val="center"/>
            </w:pPr>
            <w:r>
              <w:rPr>
                <w:rFonts w:cs="Arial"/>
                <w:b/>
                <w:bCs/>
              </w:rPr>
              <w:t>Fecha</w:t>
            </w:r>
          </w:p>
        </w:tc>
        <w:tc>
          <w:tcPr>
            <w:tcW w:w="2004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</w:tcBorders>
            <w:shd w:val="clear" w:color="auto" w:fill="CCCCFF"/>
            <w:noWrap w:val="0"/>
            <w:vAlign w:val="center"/>
          </w:tcPr>
          <w:p w14:paraId="03501971">
            <w:pPr>
              <w:pStyle w:val="154"/>
              <w:snapToGrid w:val="0"/>
              <w:spacing w:before="115" w:after="115" w:line="360" w:lineRule="auto"/>
              <w:jc w:val="center"/>
            </w:pPr>
            <w:r>
              <w:rPr>
                <w:rFonts w:cs="Arial"/>
                <w:b/>
                <w:bCs/>
              </w:rPr>
              <w:t>Autor del cambio</w:t>
            </w:r>
          </w:p>
        </w:tc>
        <w:tc>
          <w:tcPr>
            <w:tcW w:w="3270" w:type="dxa"/>
            <w:tcBorders>
              <w:top w:val="single" w:color="0000FF" w:sz="4" w:space="0"/>
              <w:left w:val="single" w:color="0000FF" w:sz="4" w:space="0"/>
              <w:bottom w:val="single" w:color="0000FF" w:sz="4" w:space="0"/>
              <w:right w:val="single" w:color="0000FF" w:sz="4" w:space="0"/>
            </w:tcBorders>
            <w:shd w:val="clear" w:color="auto" w:fill="CCCCFF"/>
            <w:noWrap w:val="0"/>
            <w:vAlign w:val="center"/>
          </w:tcPr>
          <w:p w14:paraId="527364E8">
            <w:pPr>
              <w:pStyle w:val="154"/>
              <w:snapToGrid w:val="0"/>
              <w:spacing w:before="115" w:after="115" w:line="360" w:lineRule="auto"/>
              <w:jc w:val="center"/>
            </w:pPr>
            <w:r>
              <w:rPr>
                <w:rFonts w:cs="Arial"/>
                <w:b/>
                <w:bCs/>
              </w:rPr>
              <w:t>Descripción del cambio</w:t>
            </w:r>
          </w:p>
        </w:tc>
      </w:tr>
      <w:tr w14:paraId="32DE01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9" w:type="dxa"/>
            <w:tcBorders>
              <w:left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center"/>
          </w:tcPr>
          <w:p w14:paraId="4BEFAACA">
            <w:pPr>
              <w:pStyle w:val="154"/>
              <w:snapToGrid w:val="0"/>
              <w:spacing w:before="115" w:after="115" w:line="360" w:lineRule="auto"/>
              <w:jc w:val="center"/>
            </w:pPr>
            <w:r>
              <w:rPr>
                <w:rFonts w:cs="Arial"/>
              </w:rPr>
              <w:t>&lt;x.y&gt;</w:t>
            </w:r>
          </w:p>
        </w:tc>
        <w:tc>
          <w:tcPr>
            <w:tcW w:w="1209" w:type="dxa"/>
            <w:tcBorders>
              <w:left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center"/>
          </w:tcPr>
          <w:p w14:paraId="4ED474C4">
            <w:pPr>
              <w:pStyle w:val="154"/>
              <w:snapToGrid w:val="0"/>
              <w:spacing w:before="115" w:after="115" w:line="360" w:lineRule="auto"/>
              <w:jc w:val="center"/>
              <w:rPr>
                <w:rFonts w:cs="Arial"/>
              </w:rPr>
            </w:pPr>
          </w:p>
        </w:tc>
        <w:tc>
          <w:tcPr>
            <w:tcW w:w="460" w:type="dxa"/>
            <w:tcBorders>
              <w:left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center"/>
          </w:tcPr>
          <w:p w14:paraId="0FBF5D9E">
            <w:pPr>
              <w:pStyle w:val="154"/>
              <w:snapToGrid w:val="0"/>
              <w:spacing w:before="115" w:after="115" w:line="360" w:lineRule="auto"/>
              <w:jc w:val="center"/>
              <w:rPr>
                <w:rFonts w:cs="Arial"/>
              </w:rPr>
            </w:pPr>
          </w:p>
        </w:tc>
        <w:tc>
          <w:tcPr>
            <w:tcW w:w="998" w:type="dxa"/>
            <w:tcBorders>
              <w:left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center"/>
          </w:tcPr>
          <w:p w14:paraId="325C4006">
            <w:pPr>
              <w:pStyle w:val="154"/>
              <w:snapToGrid w:val="0"/>
              <w:spacing w:before="115" w:after="115" w:line="360" w:lineRule="auto"/>
              <w:jc w:val="center"/>
            </w:pPr>
            <w:r>
              <w:rPr>
                <w:rFonts w:cs="Arial"/>
              </w:rPr>
              <w:t>&lt;dd/mm/aaaa&gt;</w:t>
            </w:r>
          </w:p>
        </w:tc>
        <w:tc>
          <w:tcPr>
            <w:tcW w:w="2004" w:type="dxa"/>
            <w:tcBorders>
              <w:left w:val="single" w:color="0000FF" w:sz="4" w:space="0"/>
              <w:bottom w:val="single" w:color="0000FF" w:sz="4" w:space="0"/>
            </w:tcBorders>
            <w:shd w:val="clear" w:color="auto" w:fill="auto"/>
            <w:noWrap w:val="0"/>
            <w:vAlign w:val="center"/>
          </w:tcPr>
          <w:p w14:paraId="1EFB3629">
            <w:pPr>
              <w:pStyle w:val="169"/>
              <w:snapToGrid w:val="0"/>
              <w:spacing w:line="360" w:lineRule="auto"/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&lt;Nombre completo del autor </w:t>
            </w:r>
            <w:r>
              <w:rPr>
                <w:rFonts w:ascii="Arial" w:hAnsi="Arial" w:eastAsia="Lohit Hindi" w:cs="Arial"/>
                <w:sz w:val="18"/>
                <w:szCs w:val="18"/>
              </w:rPr>
              <w:t>del documento&gt;</w:t>
            </w:r>
          </w:p>
        </w:tc>
        <w:tc>
          <w:tcPr>
            <w:tcW w:w="3270" w:type="dxa"/>
            <w:tcBorders>
              <w:left w:val="single" w:color="0000FF" w:sz="4" w:space="0"/>
              <w:bottom w:val="single" w:color="0000FF" w:sz="4" w:space="0"/>
              <w:right w:val="single" w:color="0000FF" w:sz="4" w:space="0"/>
            </w:tcBorders>
            <w:shd w:val="clear" w:color="auto" w:fill="auto"/>
            <w:noWrap w:val="0"/>
            <w:vAlign w:val="center"/>
          </w:tcPr>
          <w:p w14:paraId="60180439">
            <w:pPr>
              <w:pStyle w:val="154"/>
              <w:snapToGrid w:val="0"/>
              <w:spacing w:before="115" w:after="115" w:line="360" w:lineRule="auto"/>
              <w:jc w:val="center"/>
            </w:pPr>
            <w:r>
              <w:rPr>
                <w:rFonts w:cs="Arial"/>
              </w:rPr>
              <w:t>&lt;Descripción del cambio realizado&gt;</w:t>
            </w:r>
          </w:p>
        </w:tc>
      </w:tr>
    </w:tbl>
    <w:p w14:paraId="11D94D3F">
      <w:pPr>
        <w:bidi w:val="0"/>
        <w:spacing w:line="360" w:lineRule="auto"/>
        <w:jc w:val="left"/>
      </w:pPr>
      <w:r>
        <w:rPr>
          <w:rFonts w:cs="Arial"/>
          <w:b w:val="0"/>
          <w:i w:val="0"/>
          <w:strike w:val="0"/>
          <w:dstrike w:val="0"/>
          <w:outline w:val="0"/>
          <w:shadow w:val="0"/>
          <w:sz w:val="20"/>
          <w:u w:val="none"/>
          <w:lang w:val="es-AR"/>
        </w:rPr>
        <w:t xml:space="preserve">* Indicar la complejidad del cambio: </w:t>
      </w:r>
      <w:r>
        <w:rPr>
          <w:rFonts w:ascii="Arial" w:hAnsi="Arial"/>
          <w:b/>
          <w:i w:val="0"/>
          <w:strike w:val="0"/>
          <w:dstrike w:val="0"/>
          <w:outline w:val="0"/>
          <w:shadow w:val="0"/>
          <w:sz w:val="20"/>
          <w:u w:val="none"/>
          <w:lang w:val="es-AR"/>
        </w:rPr>
        <w:t>A</w:t>
      </w:r>
      <w:r>
        <w:rPr>
          <w:rFonts w:ascii="Arial" w:hAnsi="Arial"/>
          <w:b w:val="0"/>
          <w:i w:val="0"/>
          <w:strike w:val="0"/>
          <w:dstrike w:val="0"/>
          <w:outline w:val="0"/>
          <w:shadow w:val="0"/>
          <w:sz w:val="20"/>
          <w:u w:val="none"/>
          <w:lang w:val="es-AR"/>
        </w:rPr>
        <w:t xml:space="preserve"> Alta; </w:t>
      </w:r>
      <w:r>
        <w:rPr>
          <w:rFonts w:ascii="Arial" w:hAnsi="Arial"/>
          <w:b/>
          <w:i w:val="0"/>
          <w:strike w:val="0"/>
          <w:dstrike w:val="0"/>
          <w:outline w:val="0"/>
          <w:shadow w:val="0"/>
          <w:sz w:val="20"/>
          <w:u w:val="none"/>
          <w:lang w:val="es-AR"/>
        </w:rPr>
        <w:t>M</w:t>
      </w:r>
      <w:r>
        <w:rPr>
          <w:rFonts w:ascii="Arial" w:hAnsi="Arial"/>
          <w:b w:val="0"/>
          <w:i w:val="0"/>
          <w:strike w:val="0"/>
          <w:dstrike w:val="0"/>
          <w:outline w:val="0"/>
          <w:shadow w:val="0"/>
          <w:sz w:val="20"/>
          <w:u w:val="none"/>
          <w:lang w:val="es-AR"/>
        </w:rPr>
        <w:t xml:space="preserve"> Media, </w:t>
      </w:r>
      <w:r>
        <w:rPr>
          <w:rFonts w:ascii="Arial" w:hAnsi="Arial"/>
          <w:b/>
          <w:i w:val="0"/>
          <w:strike w:val="0"/>
          <w:dstrike w:val="0"/>
          <w:outline w:val="0"/>
          <w:shadow w:val="0"/>
          <w:sz w:val="20"/>
          <w:u w:val="none"/>
          <w:lang w:val="es-AR"/>
        </w:rPr>
        <w:t>B</w:t>
      </w:r>
      <w:r>
        <w:rPr>
          <w:rFonts w:ascii="Arial" w:hAnsi="Arial"/>
          <w:b w:val="0"/>
          <w:i w:val="0"/>
          <w:strike w:val="0"/>
          <w:dstrike w:val="0"/>
          <w:outline w:val="0"/>
          <w:shadow w:val="0"/>
          <w:sz w:val="20"/>
          <w:u w:val="none"/>
          <w:lang w:val="es-AR"/>
        </w:rPr>
        <w:t xml:space="preserve"> Baja</w:t>
      </w:r>
    </w:p>
    <w:p w14:paraId="1BCDCE91">
      <w:pPr>
        <w:jc w:val="both"/>
        <w:rPr>
          <w:lang w:val="es-AR"/>
        </w:rPr>
      </w:pPr>
    </w:p>
    <w:p w14:paraId="3CD4C274">
      <w:pPr>
        <w:jc w:val="both"/>
        <w:rPr>
          <w:lang w:val="es-AR"/>
        </w:rPr>
      </w:pPr>
    </w:p>
    <w:p w14:paraId="72267FBF">
      <w:pPr>
        <w:jc w:val="both"/>
        <w:rPr>
          <w:lang w:val="es-AR"/>
        </w:rPr>
      </w:pPr>
    </w:p>
    <w:p w14:paraId="663D487C">
      <w:pPr>
        <w:jc w:val="both"/>
        <w:rPr>
          <w:lang w:val="es-AR"/>
        </w:rPr>
      </w:pPr>
    </w:p>
    <w:p w14:paraId="1044BA44">
      <w:pPr>
        <w:jc w:val="both"/>
        <w:rPr>
          <w:lang w:val="es-AR"/>
        </w:rPr>
      </w:pPr>
    </w:p>
    <w:p w14:paraId="3991AC1A">
      <w:pPr>
        <w:jc w:val="both"/>
        <w:rPr>
          <w:lang w:val="es-AR"/>
        </w:rPr>
      </w:pPr>
    </w:p>
    <w:p w14:paraId="59B2C977">
      <w:pPr>
        <w:jc w:val="both"/>
        <w:rPr>
          <w:lang w:val="es-AR"/>
        </w:rPr>
      </w:pPr>
    </w:p>
    <w:p w14:paraId="46BAD734">
      <w:pPr>
        <w:jc w:val="both"/>
        <w:rPr>
          <w:lang w:val="es-AR"/>
        </w:rPr>
      </w:pPr>
    </w:p>
    <w:p w14:paraId="4CD856E7">
      <w:pPr>
        <w:jc w:val="both"/>
        <w:rPr>
          <w:lang w:val="es-AR"/>
        </w:rPr>
      </w:pPr>
    </w:p>
    <w:p w14:paraId="7B428FB3">
      <w:pPr>
        <w:jc w:val="both"/>
        <w:rPr>
          <w:lang w:val="es-AR"/>
        </w:rPr>
      </w:pPr>
    </w:p>
    <w:p w14:paraId="5222F9E5">
      <w:pPr>
        <w:jc w:val="both"/>
        <w:rPr>
          <w:lang w:val="es-AR"/>
        </w:rPr>
      </w:pPr>
    </w:p>
    <w:p w14:paraId="5A3C8223">
      <w:pPr>
        <w:jc w:val="both"/>
        <w:rPr>
          <w:lang w:val="es-AR"/>
        </w:rPr>
      </w:pPr>
    </w:p>
    <w:p w14:paraId="59113B57">
      <w:pPr>
        <w:jc w:val="both"/>
        <w:rPr>
          <w:lang w:val="es-AR"/>
        </w:rPr>
      </w:pPr>
    </w:p>
    <w:p w14:paraId="5314FA56">
      <w:pPr>
        <w:jc w:val="both"/>
        <w:rPr>
          <w:lang w:val="es-AR"/>
        </w:rPr>
      </w:pPr>
    </w:p>
    <w:p w14:paraId="20C37337">
      <w:pPr>
        <w:jc w:val="both"/>
        <w:rPr>
          <w:lang w:val="es-AR"/>
        </w:rPr>
      </w:pPr>
    </w:p>
    <w:p w14:paraId="4A441AB8">
      <w:pPr>
        <w:jc w:val="both"/>
        <w:rPr>
          <w:lang w:val="es-AR"/>
        </w:rPr>
      </w:pPr>
    </w:p>
    <w:p w14:paraId="78380E08">
      <w:pPr>
        <w:pStyle w:val="25"/>
      </w:pPr>
      <w:r>
        <w:t>Índice de contenido</w:t>
      </w:r>
    </w:p>
    <w:p w14:paraId="16C2F1FD">
      <w:pPr>
        <w:pStyle w:val="26"/>
        <w:tabs>
          <w:tab w:val="right" w:leader="dot" w:pos="8842"/>
        </w:tabs>
      </w:pPr>
      <w:r>
        <w:fldChar w:fldCharType="begin"/>
      </w:r>
      <w:r>
        <w:instrText xml:space="preserve"> TOC \f \o "1-3" \h</w:instrText>
      </w:r>
      <w:r>
        <w:fldChar w:fldCharType="separate"/>
      </w:r>
      <w:r>
        <w:fldChar w:fldCharType="begin"/>
      </w:r>
      <w:r>
        <w:instrText xml:space="preserve"> HYPERLINK  \l "__RefHeading___Toc828_8621607"</w:instrText>
      </w:r>
      <w:r>
        <w:fldChar w:fldCharType="separate"/>
      </w:r>
      <w:r>
        <w:rPr>
          <w:rStyle w:val="123"/>
        </w:rPr>
        <w:t xml:space="preserve"> 1 Introducción</w:t>
      </w:r>
      <w:r>
        <w:rPr>
          <w:rStyle w:val="123"/>
        </w:rPr>
        <w:tab/>
      </w:r>
      <w:r>
        <w:rPr>
          <w:rStyle w:val="123"/>
        </w:rPr>
        <w:t>1</w:t>
      </w:r>
      <w:r>
        <w:fldChar w:fldCharType="end"/>
      </w:r>
    </w:p>
    <w:p w14:paraId="2D1DB83A">
      <w:pPr>
        <w:pStyle w:val="27"/>
        <w:tabs>
          <w:tab w:val="right" w:leader="dot" w:pos="8842"/>
        </w:tabs>
      </w:pPr>
      <w:r>
        <w:fldChar w:fldCharType="begin"/>
      </w:r>
      <w:r>
        <w:instrText xml:space="preserve"> HYPERLINK  \l "__RefHeading___Toc830_8621607"</w:instrText>
      </w:r>
      <w:r>
        <w:fldChar w:fldCharType="separate"/>
      </w:r>
      <w:r>
        <w:rPr>
          <w:rStyle w:val="123"/>
        </w:rPr>
        <w:t>1.1 Objetivo</w:t>
      </w:r>
      <w:r>
        <w:rPr>
          <w:rStyle w:val="123"/>
        </w:rPr>
        <w:tab/>
      </w:r>
      <w:r>
        <w:rPr>
          <w:rStyle w:val="123"/>
        </w:rPr>
        <w:t>1</w:t>
      </w:r>
      <w:r>
        <w:fldChar w:fldCharType="end"/>
      </w:r>
    </w:p>
    <w:p w14:paraId="548141E9">
      <w:pPr>
        <w:pStyle w:val="27"/>
        <w:tabs>
          <w:tab w:val="right" w:leader="dot" w:pos="8842"/>
        </w:tabs>
      </w:pPr>
      <w:r>
        <w:fldChar w:fldCharType="begin"/>
      </w:r>
      <w:r>
        <w:instrText xml:space="preserve"> HYPERLINK  \l "__RefHeading___Toc153_9971847"</w:instrText>
      </w:r>
      <w:r>
        <w:fldChar w:fldCharType="separate"/>
      </w:r>
      <w:r>
        <w:rPr>
          <w:rStyle w:val="123"/>
        </w:rPr>
        <w:t>1.2 Alcance</w:t>
      </w:r>
      <w:r>
        <w:rPr>
          <w:rStyle w:val="123"/>
        </w:rPr>
        <w:tab/>
      </w:r>
      <w:r>
        <w:rPr>
          <w:rStyle w:val="123"/>
        </w:rPr>
        <w:t>1</w:t>
      </w:r>
      <w:r>
        <w:fldChar w:fldCharType="end"/>
      </w:r>
    </w:p>
    <w:p w14:paraId="324AA945">
      <w:pPr>
        <w:pStyle w:val="27"/>
        <w:tabs>
          <w:tab w:val="right" w:leader="dot" w:pos="8842"/>
        </w:tabs>
      </w:pPr>
      <w:r>
        <w:fldChar w:fldCharType="begin"/>
      </w:r>
      <w:r>
        <w:instrText xml:space="preserve"> HYPERLINK  \l "__RefHeading___Toc155_9971847"</w:instrText>
      </w:r>
      <w:r>
        <w:fldChar w:fldCharType="separate"/>
      </w:r>
      <w:r>
        <w:rPr>
          <w:rStyle w:val="123"/>
        </w:rPr>
        <w:t>1.3 Definiciones y acrónimos</w:t>
      </w:r>
      <w:r>
        <w:rPr>
          <w:rStyle w:val="123"/>
        </w:rPr>
        <w:tab/>
      </w:r>
      <w:r>
        <w:rPr>
          <w:rStyle w:val="123"/>
        </w:rPr>
        <w:t>1</w:t>
      </w:r>
      <w:r>
        <w:fldChar w:fldCharType="end"/>
      </w:r>
    </w:p>
    <w:p w14:paraId="4093D47D">
      <w:pPr>
        <w:pStyle w:val="27"/>
        <w:tabs>
          <w:tab w:val="right" w:leader="dot" w:pos="8842"/>
        </w:tabs>
      </w:pPr>
      <w:r>
        <w:fldChar w:fldCharType="begin"/>
      </w:r>
      <w:r>
        <w:instrText xml:space="preserve"> HYPERLINK  \l "__RefHeading___Toc157_9971847"</w:instrText>
      </w:r>
      <w:r>
        <w:fldChar w:fldCharType="separate"/>
      </w:r>
      <w:r>
        <w:rPr>
          <w:rStyle w:val="123"/>
        </w:rPr>
        <w:t>1.4 Referencias cruzadas</w:t>
      </w:r>
      <w:r>
        <w:rPr>
          <w:rStyle w:val="123"/>
        </w:rPr>
        <w:tab/>
      </w:r>
      <w:r>
        <w:rPr>
          <w:rStyle w:val="123"/>
        </w:rPr>
        <w:t>1</w:t>
      </w:r>
      <w:r>
        <w:fldChar w:fldCharType="end"/>
      </w:r>
    </w:p>
    <w:p w14:paraId="4B8FF588">
      <w:pPr>
        <w:pStyle w:val="26"/>
        <w:tabs>
          <w:tab w:val="right" w:leader="dot" w:pos="8842"/>
        </w:tabs>
      </w:pPr>
      <w:r>
        <w:fldChar w:fldCharType="begin"/>
      </w:r>
      <w:r>
        <w:instrText xml:space="preserve"> HYPERLINK  \l "__RefHeading___Toc790_8621607"</w:instrText>
      </w:r>
      <w:r>
        <w:fldChar w:fldCharType="separate"/>
      </w:r>
      <w:r>
        <w:rPr>
          <w:rStyle w:val="123"/>
        </w:rPr>
        <w:t xml:space="preserve"> 2 Prototipos</w:t>
      </w:r>
      <w:r>
        <w:rPr>
          <w:rStyle w:val="123"/>
        </w:rPr>
        <w:tab/>
      </w:r>
      <w:r>
        <w:rPr>
          <w:rStyle w:val="123"/>
        </w:rPr>
        <w:t>2</w:t>
      </w:r>
      <w:r>
        <w:fldChar w:fldCharType="end"/>
      </w:r>
    </w:p>
    <w:p w14:paraId="74DDF2F4">
      <w:pPr>
        <w:pStyle w:val="26"/>
        <w:tabs>
          <w:tab w:val="right" w:leader="dot" w:pos="8842"/>
        </w:tabs>
      </w:pPr>
      <w:r>
        <w:fldChar w:fldCharType="begin"/>
      </w:r>
      <w:r>
        <w:instrText xml:space="preserve"> HYPERLINK  \l "__RefHeading___Toc792_8621607"</w:instrText>
      </w:r>
      <w:r>
        <w:fldChar w:fldCharType="separate"/>
      </w:r>
      <w:r>
        <w:rPr>
          <w:rStyle w:val="123"/>
        </w:rPr>
        <w:t xml:space="preserve"> 3 Conclusiones</w:t>
      </w:r>
      <w:r>
        <w:rPr>
          <w:rStyle w:val="123"/>
        </w:rPr>
        <w:tab/>
      </w:r>
      <w:r>
        <w:rPr>
          <w:rStyle w:val="123"/>
        </w:rPr>
        <w:t>2</w:t>
      </w:r>
      <w:r>
        <w:fldChar w:fldCharType="end"/>
      </w:r>
    </w:p>
    <w:p w14:paraId="36BAE68B">
      <w:pPr>
        <w:jc w:val="both"/>
        <w:rPr>
          <w:lang w:val="es-AR"/>
        </w:rPr>
      </w:pPr>
      <w:r>
        <w:fldChar w:fldCharType="end"/>
      </w:r>
    </w:p>
    <w:p w14:paraId="1CDB6386">
      <w:pPr>
        <w:jc w:val="both"/>
        <w:rPr>
          <w:lang w:val="es-AR"/>
        </w:rPr>
      </w:pPr>
    </w:p>
    <w:p w14:paraId="422186F6">
      <w:pPr>
        <w:jc w:val="both"/>
        <w:rPr>
          <w:lang w:val="es-AR"/>
        </w:rPr>
      </w:pPr>
    </w:p>
    <w:p w14:paraId="7BEC2989">
      <w:pPr>
        <w:jc w:val="both"/>
        <w:rPr>
          <w:lang w:val="es-AR"/>
        </w:rPr>
      </w:pPr>
    </w:p>
    <w:p w14:paraId="7077E88B">
      <w:pPr>
        <w:jc w:val="both"/>
        <w:rPr>
          <w:lang w:val="es-AR"/>
        </w:rPr>
      </w:pPr>
    </w:p>
    <w:p w14:paraId="65FE9D83">
      <w:pPr>
        <w:jc w:val="both"/>
        <w:rPr>
          <w:lang w:val="es-AR"/>
        </w:rPr>
      </w:pPr>
    </w:p>
    <w:p w14:paraId="4CD194DF">
      <w:pPr>
        <w:jc w:val="both"/>
        <w:rPr>
          <w:lang w:val="es-AR"/>
        </w:rPr>
      </w:pPr>
    </w:p>
    <w:p w14:paraId="159DD38A">
      <w:pPr>
        <w:jc w:val="both"/>
        <w:rPr>
          <w:lang w:val="es-AR"/>
        </w:rPr>
      </w:pPr>
    </w:p>
    <w:p w14:paraId="719AEAD4">
      <w:pPr>
        <w:jc w:val="both"/>
        <w:rPr>
          <w:lang w:val="es-AR"/>
        </w:rPr>
      </w:pPr>
    </w:p>
    <w:p w14:paraId="0854AA43">
      <w:pPr>
        <w:jc w:val="both"/>
        <w:rPr>
          <w:lang w:val="es-AR"/>
        </w:rPr>
      </w:pPr>
    </w:p>
    <w:p w14:paraId="0D1C183F">
      <w:pPr>
        <w:jc w:val="both"/>
        <w:rPr>
          <w:lang w:val="es-AR"/>
        </w:rPr>
      </w:pPr>
    </w:p>
    <w:p w14:paraId="4C063EE4">
      <w:pPr>
        <w:jc w:val="both"/>
        <w:rPr>
          <w:lang w:val="es-AR"/>
        </w:rPr>
      </w:pPr>
    </w:p>
    <w:p w14:paraId="5580A570">
      <w:pPr>
        <w:jc w:val="both"/>
        <w:rPr>
          <w:lang w:val="es-AR"/>
        </w:rPr>
      </w:pPr>
    </w:p>
    <w:p w14:paraId="48DF78CF">
      <w:pPr>
        <w:jc w:val="both"/>
        <w:rPr>
          <w:lang w:val="es-AR"/>
        </w:rPr>
      </w:pPr>
    </w:p>
    <w:p w14:paraId="10683039">
      <w:pPr>
        <w:jc w:val="both"/>
        <w:rPr>
          <w:lang w:val="es-AR"/>
        </w:rPr>
      </w:pPr>
    </w:p>
    <w:p w14:paraId="4D56A4CE">
      <w:pPr>
        <w:jc w:val="both"/>
        <w:rPr>
          <w:lang w:val="es-AR"/>
        </w:rPr>
      </w:pPr>
    </w:p>
    <w:p w14:paraId="655246AF">
      <w:pPr>
        <w:jc w:val="both"/>
        <w:rPr>
          <w:lang w:val="es-AR"/>
        </w:rPr>
      </w:pPr>
    </w:p>
    <w:p w14:paraId="12DF30FE">
      <w:pPr>
        <w:jc w:val="both"/>
        <w:rPr>
          <w:lang w:val="es-AR"/>
        </w:rPr>
      </w:pPr>
    </w:p>
    <w:p w14:paraId="2C12A7E1">
      <w:pPr>
        <w:jc w:val="both"/>
        <w:rPr>
          <w:lang w:val="es-AR"/>
        </w:rPr>
      </w:pPr>
    </w:p>
    <w:p w14:paraId="2E9907F3">
      <w:pPr>
        <w:jc w:val="both"/>
        <w:rPr>
          <w:lang w:val="es-AR"/>
        </w:rPr>
      </w:pPr>
    </w:p>
    <w:p w14:paraId="2EF66E37">
      <w:pPr>
        <w:jc w:val="both"/>
        <w:rPr>
          <w:lang w:val="es-AR"/>
        </w:rPr>
      </w:pPr>
    </w:p>
    <w:p w14:paraId="66853EF6">
      <w:pPr>
        <w:jc w:val="both"/>
        <w:rPr>
          <w:lang w:val="es-AR"/>
        </w:rPr>
      </w:pPr>
    </w:p>
    <w:p w14:paraId="6DEFE455">
      <w:pPr>
        <w:jc w:val="both"/>
        <w:rPr>
          <w:lang w:val="es-AR"/>
        </w:rPr>
      </w:pPr>
    </w:p>
    <w:p w14:paraId="35D8D7DA">
      <w:pPr>
        <w:jc w:val="both"/>
        <w:rPr>
          <w:lang w:val="es-AR"/>
        </w:rPr>
      </w:pPr>
    </w:p>
    <w:p w14:paraId="033B208C">
      <w:pPr>
        <w:jc w:val="both"/>
        <w:rPr>
          <w:lang w:val="es-AR"/>
        </w:rPr>
      </w:pPr>
    </w:p>
    <w:p w14:paraId="13C823C7">
      <w:pPr>
        <w:jc w:val="both"/>
        <w:rPr>
          <w:lang w:val="es-AR"/>
        </w:rPr>
      </w:pPr>
    </w:p>
    <w:p w14:paraId="333B5341">
      <w:pPr>
        <w:jc w:val="both"/>
        <w:rPr>
          <w:lang w:val="es-AR"/>
        </w:rPr>
      </w:pPr>
    </w:p>
    <w:p w14:paraId="450EA4E0">
      <w:pPr>
        <w:jc w:val="both"/>
        <w:rPr>
          <w:lang w:val="es-AR"/>
        </w:rPr>
      </w:pPr>
    </w:p>
    <w:p w14:paraId="08B3619C">
      <w:pPr>
        <w:jc w:val="both"/>
        <w:rPr>
          <w:lang w:val="es-AR"/>
        </w:rPr>
      </w:pPr>
    </w:p>
    <w:p w14:paraId="2CD58C35">
      <w:pPr>
        <w:jc w:val="both"/>
        <w:rPr>
          <w:lang w:val="es-AR"/>
        </w:rPr>
      </w:pPr>
    </w:p>
    <w:p w14:paraId="640FC8E5">
      <w:pPr>
        <w:jc w:val="both"/>
        <w:rPr>
          <w:lang w:val="es-AR"/>
        </w:rPr>
      </w:pPr>
    </w:p>
    <w:p w14:paraId="5C3AED01">
      <w:pPr>
        <w:jc w:val="both"/>
        <w:rPr>
          <w:lang w:val="es-AR"/>
        </w:rPr>
      </w:pPr>
    </w:p>
    <w:p w14:paraId="190EA646">
      <w:pPr>
        <w:jc w:val="both"/>
        <w:rPr>
          <w:lang w:val="es-AR"/>
        </w:rPr>
      </w:pPr>
    </w:p>
    <w:p w14:paraId="6A864CAE">
      <w:pPr>
        <w:jc w:val="both"/>
        <w:rPr>
          <w:lang w:val="es-AR"/>
        </w:rPr>
      </w:pPr>
    </w:p>
    <w:p w14:paraId="0B6FA9D1">
      <w:pPr>
        <w:jc w:val="both"/>
        <w:rPr>
          <w:lang w:val="es-AR"/>
        </w:rPr>
      </w:pPr>
    </w:p>
    <w:p w14:paraId="67261F40">
      <w:pPr>
        <w:jc w:val="both"/>
        <w:rPr>
          <w:lang w:val="es-AR"/>
        </w:rPr>
      </w:pPr>
    </w:p>
    <w:p w14:paraId="31AADCB0">
      <w:pPr>
        <w:jc w:val="both"/>
        <w:rPr>
          <w:lang w:val="es-AR"/>
        </w:rPr>
      </w:pPr>
    </w:p>
    <w:p w14:paraId="04546ADE">
      <w:pPr>
        <w:jc w:val="both"/>
        <w:rPr>
          <w:lang w:val="es-AR"/>
        </w:rPr>
      </w:pPr>
    </w:p>
    <w:p w14:paraId="419730D3">
      <w:pPr>
        <w:jc w:val="both"/>
        <w:rPr>
          <w:lang w:val="es-AR"/>
        </w:rPr>
      </w:pPr>
    </w:p>
    <w:p w14:paraId="4A048A32">
      <w:pPr>
        <w:jc w:val="both"/>
        <w:rPr>
          <w:lang w:val="es-AR"/>
        </w:rPr>
      </w:pPr>
    </w:p>
    <w:p w14:paraId="2E19E70F">
      <w:pPr>
        <w:jc w:val="both"/>
        <w:rPr>
          <w:lang w:val="es-AR"/>
        </w:rPr>
      </w:pPr>
    </w:p>
    <w:p w14:paraId="6225B575">
      <w:p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footnotePr>
            <w:pos w:val="beneathText"/>
            <w:numFmt w:val="decimal"/>
          </w:footnotePr>
          <w:pgSz w:w="12240" w:h="15840"/>
          <w:pgMar w:top="2196" w:right="1699" w:bottom="1473" w:left="1699" w:header="1215" w:footer="615" w:gutter="0"/>
          <w:pgNumType w:fmt="decimal"/>
          <w:cols w:space="720" w:num="1"/>
          <w:docGrid w:linePitch="360" w:charSpace="0"/>
        </w:sectPr>
      </w:pPr>
    </w:p>
    <w:p w14:paraId="4C0BD3CA">
      <w:pPr>
        <w:pStyle w:val="2"/>
        <w:spacing w:line="360" w:lineRule="auto"/>
      </w:pPr>
      <w:bookmarkStart w:id="0" w:name="__RefHeading___Toc828_8621607"/>
      <w:bookmarkEnd w:id="0"/>
      <w:r>
        <w:t>Introducción</w:t>
      </w:r>
    </w:p>
    <w:p w14:paraId="25713BF3">
      <w:pPr>
        <w:pStyle w:val="4"/>
        <w:numPr>
          <w:ilvl w:val="0"/>
          <w:numId w:val="0"/>
        </w:numPr>
        <w:tabs>
          <w:tab w:val="clear" w:pos="720"/>
        </w:tabs>
        <w:ind w:left="720" w:right="0" w:firstLine="0"/>
      </w:pPr>
      <w:bookmarkStart w:id="1" w:name="__RefHeading___Toc830_8621607"/>
      <w:bookmarkEnd w:id="1"/>
      <w:r>
        <w:t>1.1 Objetivo</w:t>
      </w:r>
    </w:p>
    <w:p w14:paraId="22EB575A">
      <w:pPr>
        <w:pStyle w:val="170"/>
        <w:spacing w:before="0" w:after="0" w:line="360" w:lineRule="auto"/>
        <w:jc w:val="both"/>
      </w:pPr>
      <w:r>
        <w:rPr>
          <w:rFonts w:ascii="Arial" w:hAnsi="Arial" w:cs="Arial"/>
          <w:color w:val="0000FF"/>
        </w:rPr>
        <w:t>[En esta sección debe describir el objetivo que se pretende alcanzar con la elaboración del documento. Se recomienda utilizar la siguiente estructura: Verbo + frase nominal. A continuación se propone un objetivo para la especificación de requisitos de software. Puede mantenerlo o modificarlo si lo considera necesario.]</w:t>
      </w:r>
    </w:p>
    <w:p w14:paraId="46506606">
      <w:pPr>
        <w:pStyle w:val="170"/>
        <w:spacing w:before="0" w:after="0" w:line="360" w:lineRule="auto"/>
        <w:jc w:val="both"/>
      </w:pPr>
      <w:r>
        <w:rPr>
          <w:rFonts w:ascii="Arial" w:hAnsi="Arial" w:cs="Arial"/>
        </w:rPr>
        <w:t>Documentar la técnica Prototipado aplicada en el levantamiento de información realizado con los involucrados en el proyecto &lt;nombre&gt;.</w:t>
      </w:r>
    </w:p>
    <w:p w14:paraId="45CA986C">
      <w:pPr>
        <w:pStyle w:val="4"/>
        <w:numPr>
          <w:ilvl w:val="0"/>
          <w:numId w:val="0"/>
        </w:numPr>
        <w:tabs>
          <w:tab w:val="clear" w:pos="720"/>
        </w:tabs>
        <w:spacing w:line="360" w:lineRule="auto"/>
        <w:ind w:left="720" w:right="0" w:firstLine="0"/>
      </w:pPr>
      <w:bookmarkStart w:id="2" w:name="__RefHeading___Toc153_9971847"/>
      <w:bookmarkEnd w:id="2"/>
      <w:r>
        <w:rPr>
          <w:rFonts w:cs="Arial"/>
        </w:rPr>
        <w:t>1.2 Alcance</w:t>
      </w:r>
    </w:p>
    <w:p w14:paraId="4A4E5369">
      <w:pPr>
        <w:pStyle w:val="169"/>
        <w:spacing w:line="360" w:lineRule="auto"/>
      </w:pPr>
      <w:r>
        <w:rPr>
          <w:rFonts w:ascii="Arial" w:hAnsi="Arial" w:cs="Arial"/>
          <w:color w:val="0000FF"/>
        </w:rPr>
        <w:t>[En esta sección debe describir el alcance del documento. A continuación se propone una definición de alcance para este documento. Puede mantenerla o modificarla si lo considera necesario.]</w:t>
      </w:r>
    </w:p>
    <w:p w14:paraId="57AB5AC6">
      <w:pPr>
        <w:pStyle w:val="170"/>
        <w:spacing w:before="0" w:after="0" w:line="360" w:lineRule="auto"/>
        <w:jc w:val="both"/>
      </w:pPr>
      <w:r>
        <w:rPr>
          <w:rFonts w:ascii="Arial" w:hAnsi="Arial" w:cs="Arial"/>
        </w:rPr>
        <w:t>Este documento contiene las prototipos mostrados durante el levantamiento de información realizado con los involucrados en el proyecto &lt;nombre&gt;.</w:t>
      </w:r>
    </w:p>
    <w:p w14:paraId="14FC53B8">
      <w:pPr>
        <w:pStyle w:val="4"/>
        <w:numPr>
          <w:ilvl w:val="0"/>
          <w:numId w:val="0"/>
        </w:numPr>
        <w:tabs>
          <w:tab w:val="clear" w:pos="720"/>
        </w:tabs>
        <w:spacing w:line="360" w:lineRule="auto"/>
        <w:ind w:left="720" w:right="0" w:firstLine="0"/>
      </w:pPr>
      <w:bookmarkStart w:id="3" w:name="__RefHeading___Toc155_9971847"/>
      <w:bookmarkEnd w:id="3"/>
      <w:r>
        <w:t>1.3 Definiciones y acrónimos</w:t>
      </w:r>
    </w:p>
    <w:p w14:paraId="16A743F8">
      <w:pPr>
        <w:pStyle w:val="169"/>
        <w:spacing w:line="360" w:lineRule="auto"/>
        <w:jc w:val="both"/>
      </w:pPr>
      <w:r>
        <w:rPr>
          <w:rFonts w:ascii="Arial" w:hAnsi="Arial" w:cs="Arial"/>
          <w:color w:val="0000FF"/>
        </w:rPr>
        <w:t>[En esta sección del documento deben definirse, ordenados alfabéticamente los términos clave utilizados en el documento y los acrónimos, si se utilizara alguno. Por ejemplo:</w:t>
      </w:r>
    </w:p>
    <w:p w14:paraId="6373D105">
      <w:pPr>
        <w:pStyle w:val="170"/>
        <w:numPr>
          <w:ilvl w:val="0"/>
          <w:numId w:val="3"/>
        </w:numPr>
        <w:tabs>
          <w:tab w:val="left" w:pos="720"/>
          <w:tab w:val="left" w:pos="3600"/>
        </w:tabs>
        <w:spacing w:before="0" w:after="0" w:line="360" w:lineRule="auto"/>
      </w:pPr>
      <w:r>
        <w:rPr>
          <w:rFonts w:ascii="Arial" w:hAnsi="Arial" w:cs="Arial"/>
          <w:color w:val="0000FF"/>
        </w:rPr>
        <w:t>CMMI Capability Maturity Model Integration</w:t>
      </w:r>
    </w:p>
    <w:p w14:paraId="0217AAAB">
      <w:pPr>
        <w:pStyle w:val="170"/>
        <w:numPr>
          <w:ilvl w:val="0"/>
          <w:numId w:val="3"/>
        </w:numPr>
        <w:tabs>
          <w:tab w:val="left" w:pos="720"/>
          <w:tab w:val="left" w:pos="3600"/>
        </w:tabs>
        <w:spacing w:before="0" w:after="0" w:line="360" w:lineRule="auto"/>
      </w:pPr>
      <w:r>
        <w:rPr>
          <w:rFonts w:ascii="Arial" w:hAnsi="Arial" w:cs="Arial"/>
          <w:color w:val="0000FF"/>
        </w:rPr>
        <w:t>REQM Requirements Management]</w:t>
      </w:r>
    </w:p>
    <w:p w14:paraId="7B9AD365">
      <w:pPr>
        <w:pStyle w:val="170"/>
        <w:numPr>
          <w:ilvl w:val="0"/>
          <w:numId w:val="3"/>
        </w:numPr>
        <w:tabs>
          <w:tab w:val="left" w:pos="720"/>
          <w:tab w:val="left" w:pos="2880"/>
        </w:tabs>
        <w:spacing w:before="0" w:after="0" w:line="360" w:lineRule="auto"/>
        <w:jc w:val="both"/>
      </w:pPr>
      <w:r>
        <w:rPr>
          <w:rFonts w:ascii="Arial" w:hAnsi="Arial" w:cs="Arial"/>
          <w:b/>
          <w:bCs/>
        </w:rPr>
        <w:t>&lt;Abreviatura o término&gt;</w:t>
      </w:r>
      <w:r>
        <w:rPr>
          <w:rFonts w:ascii="Arial" w:hAnsi="Arial" w:cs="Arial"/>
        </w:rPr>
        <w:t xml:space="preserve"> &lt;Descripción de la abreviatura o término&gt;.</w:t>
      </w:r>
    </w:p>
    <w:p w14:paraId="38B9826C">
      <w:pPr>
        <w:pStyle w:val="4"/>
        <w:numPr>
          <w:ilvl w:val="0"/>
          <w:numId w:val="0"/>
        </w:numPr>
        <w:tabs>
          <w:tab w:val="clear" w:pos="720"/>
        </w:tabs>
        <w:spacing w:line="360" w:lineRule="auto"/>
        <w:ind w:left="720" w:right="0" w:firstLine="0"/>
      </w:pPr>
      <w:bookmarkStart w:id="4" w:name="__RefHeading___Toc157_9971847"/>
      <w:bookmarkEnd w:id="4"/>
      <w:r>
        <w:rPr>
          <w:rFonts w:cs="Arial"/>
        </w:rPr>
        <w:t>1.4 Referencias cruzadas</w:t>
      </w:r>
    </w:p>
    <w:p w14:paraId="3ECB1ADC">
      <w:pPr>
        <w:pStyle w:val="169"/>
        <w:tabs>
          <w:tab w:val="left" w:pos="0"/>
        </w:tabs>
        <w:spacing w:line="360" w:lineRule="auto"/>
        <w:jc w:val="both"/>
      </w:pPr>
      <w:r>
        <w:rPr>
          <w:rFonts w:ascii="Arial" w:hAnsi="Arial" w:cs="Arial"/>
          <w:lang w:val="es-AR"/>
        </w:rPr>
        <w:t>[En esta sección deben listarse, utilizando el estilo numerado y las normas ISO 690 e ISO 690-2, los documentos que sustentan el levantamiento de información.]</w:t>
      </w:r>
    </w:p>
    <w:tbl>
      <w:tblPr>
        <w:tblStyle w:val="15"/>
        <w:tblW w:w="0" w:type="auto"/>
        <w:tblInd w:w="66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"/>
        <w:gridCol w:w="7770"/>
      </w:tblGrid>
      <w:tr w14:paraId="45E0A7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Borders>
              <w:top w:val="single" w:color="0000FF" w:sz="6" w:space="0"/>
              <w:left w:val="single" w:color="0000FF" w:sz="6" w:space="0"/>
              <w:bottom w:val="single" w:color="0000FF" w:sz="6" w:space="0"/>
            </w:tcBorders>
            <w:shd w:val="clear" w:color="auto" w:fill="CCCCFF"/>
            <w:noWrap w:val="0"/>
            <w:vAlign w:val="top"/>
          </w:tcPr>
          <w:p w14:paraId="1585758E">
            <w:pPr>
              <w:pStyle w:val="169"/>
              <w:snapToGrid w:val="0"/>
              <w:jc w:val="center"/>
            </w:pPr>
            <w:r>
              <w:rPr>
                <w:rFonts w:ascii="Arial" w:hAnsi="Arial" w:cs="Arial"/>
                <w:b/>
                <w:bCs/>
                <w:szCs w:val="20"/>
              </w:rPr>
              <w:t>Código</w:t>
            </w:r>
          </w:p>
        </w:tc>
        <w:tc>
          <w:tcPr>
            <w:tcW w:w="7770" w:type="dxa"/>
            <w:tcBorders>
              <w:top w:val="single" w:color="0000FF" w:sz="6" w:space="0"/>
              <w:left w:val="single" w:color="0000FF" w:sz="6" w:space="0"/>
              <w:bottom w:val="single" w:color="0000FF" w:sz="6" w:space="0"/>
              <w:right w:val="single" w:color="0000FF" w:sz="6" w:space="0"/>
            </w:tcBorders>
            <w:shd w:val="clear" w:color="auto" w:fill="CCCCFF"/>
            <w:noWrap w:val="0"/>
            <w:vAlign w:val="top"/>
          </w:tcPr>
          <w:p w14:paraId="5199E09D">
            <w:pPr>
              <w:pStyle w:val="169"/>
              <w:snapToGrid w:val="0"/>
            </w:pPr>
            <w:r>
              <w:rPr>
                <w:rFonts w:ascii="Arial" w:hAnsi="Arial" w:cs="Arial"/>
                <w:b/>
                <w:bCs/>
                <w:szCs w:val="20"/>
              </w:rPr>
              <w:t>Título</w:t>
            </w:r>
          </w:p>
        </w:tc>
      </w:tr>
      <w:tr w14:paraId="784DF9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Borders>
              <w:left w:val="single" w:color="0000FF" w:sz="6" w:space="0"/>
              <w:bottom w:val="single" w:color="0000FF" w:sz="6" w:space="0"/>
            </w:tcBorders>
            <w:shd w:val="clear" w:color="auto" w:fill="auto"/>
            <w:noWrap w:val="0"/>
            <w:vAlign w:val="top"/>
          </w:tcPr>
          <w:p w14:paraId="04A89C65">
            <w:pPr>
              <w:pStyle w:val="169"/>
              <w:numPr>
                <w:ilvl w:val="0"/>
                <w:numId w:val="4"/>
              </w:num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770" w:type="dxa"/>
            <w:tcBorders>
              <w:left w:val="single" w:color="0000FF" w:sz="6" w:space="0"/>
              <w:bottom w:val="single" w:color="0000FF" w:sz="6" w:space="0"/>
              <w:right w:val="single" w:color="0000FF" w:sz="6" w:space="0"/>
            </w:tcBorders>
            <w:shd w:val="clear" w:color="auto" w:fill="auto"/>
            <w:noWrap w:val="0"/>
            <w:vAlign w:val="top"/>
          </w:tcPr>
          <w:p w14:paraId="56B30867">
            <w:pPr>
              <w:pStyle w:val="169"/>
              <w:tabs>
                <w:tab w:val="left" w:pos="1275"/>
              </w:tabs>
              <w:snapToGrid w:val="0"/>
            </w:pPr>
            <w:r>
              <w:rPr>
                <w:rFonts w:ascii="Arial" w:hAnsi="Arial" w:cs="Arial"/>
              </w:rPr>
              <w:t xml:space="preserve">&lt;Referencia utilizando las normas </w:t>
            </w:r>
            <w:r>
              <w:rPr>
                <w:rFonts w:ascii="Arial" w:hAnsi="Arial" w:cs="Arial"/>
                <w:szCs w:val="20"/>
              </w:rPr>
              <w:t>ISO 690 e ISO 690-2&gt;.</w:t>
            </w:r>
          </w:p>
        </w:tc>
      </w:tr>
      <w:tr w14:paraId="518C9F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Borders>
              <w:left w:val="single" w:color="0000FF" w:sz="6" w:space="0"/>
              <w:bottom w:val="single" w:color="0000FF" w:sz="6" w:space="0"/>
            </w:tcBorders>
            <w:shd w:val="clear" w:color="auto" w:fill="auto"/>
            <w:noWrap w:val="0"/>
            <w:vAlign w:val="top"/>
          </w:tcPr>
          <w:p w14:paraId="0B01F546">
            <w:pPr>
              <w:pStyle w:val="169"/>
              <w:numPr>
                <w:ilvl w:val="0"/>
                <w:numId w:val="5"/>
              </w:num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770" w:type="dxa"/>
            <w:tcBorders>
              <w:left w:val="single" w:color="0000FF" w:sz="6" w:space="0"/>
              <w:bottom w:val="single" w:color="0000FF" w:sz="6" w:space="0"/>
              <w:right w:val="single" w:color="0000FF" w:sz="6" w:space="0"/>
            </w:tcBorders>
            <w:shd w:val="clear" w:color="auto" w:fill="auto"/>
            <w:noWrap w:val="0"/>
            <w:vAlign w:val="top"/>
          </w:tcPr>
          <w:p w14:paraId="13AED841">
            <w:pPr>
              <w:pStyle w:val="169"/>
              <w:tabs>
                <w:tab w:val="left" w:pos="1275"/>
              </w:tabs>
              <w:snapToGrid w:val="0"/>
            </w:pPr>
            <w:r>
              <w:rPr>
                <w:rFonts w:ascii="Arial" w:hAnsi="Arial" w:cs="Arial"/>
                <w:szCs w:val="20"/>
              </w:rPr>
              <w:t>&lt;Referencia utilizando las normas ISO 690 e ISO 690-2&gt;.</w:t>
            </w:r>
          </w:p>
        </w:tc>
      </w:tr>
    </w:tbl>
    <w:p w14:paraId="5EF67468">
      <w:pPr>
        <w:jc w:val="both"/>
        <w:rPr>
          <w:lang w:val="es-AR"/>
        </w:rPr>
      </w:pPr>
    </w:p>
    <w:p w14:paraId="5018D372">
      <w:pPr>
        <w:jc w:val="both"/>
        <w:rPr>
          <w:lang w:val="es-AR"/>
        </w:rPr>
      </w:pPr>
    </w:p>
    <w:p w14:paraId="54AFC3D1">
      <w:pPr>
        <w:tabs>
          <w:tab w:val="left" w:pos="3120"/>
        </w:tabs>
        <w:jc w:val="both"/>
        <w:rPr>
          <w:lang w:val="es-AR"/>
        </w:rPr>
      </w:pPr>
    </w:p>
    <w:p w14:paraId="0CC32646">
      <w:pPr>
        <w:jc w:val="both"/>
        <w:rPr>
          <w:lang w:val="es-AR"/>
        </w:rPr>
      </w:pPr>
    </w:p>
    <w:p w14:paraId="5C1C78EC">
      <w:pPr>
        <w:jc w:val="both"/>
        <w:rPr>
          <w:lang w:val="es-AR"/>
        </w:rPr>
      </w:pPr>
    </w:p>
    <w:p w14:paraId="7A5E5B0A">
      <w:pPr>
        <w:pStyle w:val="2"/>
      </w:pPr>
      <w:bookmarkStart w:id="5" w:name="__RefHeading___Toc790_8621607"/>
      <w:bookmarkEnd w:id="5"/>
      <w:r>
        <w:t>Prototipos</w:t>
      </w:r>
    </w:p>
    <w:p w14:paraId="3AA83536">
      <w:pPr>
        <w:jc w:val="both"/>
      </w:pPr>
      <w:r>
        <w:rPr>
          <w:rFonts w:eastAsia="Times New Roman" w:cs="Arial"/>
          <w:color w:val="0000FF"/>
          <w:kern w:val="1"/>
          <w:sz w:val="20"/>
          <w:szCs w:val="20"/>
          <w:lang w:val="en-US" w:eastAsia="zh-CN" w:bidi="ar-SA"/>
        </w:rPr>
        <w:t>[Se muestran las imágenes utilizadas como prototipos durante la aplicación de la técnica Prototipado.]</w:t>
      </w:r>
    </w:p>
    <w:p w14:paraId="64C952A9">
      <w:pPr>
        <w:jc w:val="both"/>
        <w:rPr>
          <w:rFonts w:eastAsia="Times New Roman" w:cs="Arial"/>
          <w:color w:val="0000FF"/>
          <w:kern w:val="1"/>
          <w:sz w:val="20"/>
          <w:szCs w:val="20"/>
          <w:lang w:val="en-US" w:eastAsia="zh-CN" w:bidi="ar-SA"/>
        </w:rPr>
      </w:pPr>
    </w:p>
    <w:tbl>
      <w:tblPr>
        <w:tblStyle w:val="15"/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10"/>
        <w:gridCol w:w="7425"/>
      </w:tblGrid>
      <w:tr w14:paraId="605ADDD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8835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noWrap w:val="0"/>
            <w:vAlign w:val="top"/>
          </w:tcPr>
          <w:p w14:paraId="186C89E4">
            <w:pPr>
              <w:pStyle w:val="155"/>
              <w:jc w:val="both"/>
            </w:pPr>
            <w:r>
              <w:rPr>
                <w:rFonts w:eastAsia="Times New Roman" w:cs="Arial"/>
                <w:b/>
                <w:bCs/>
                <w:color w:val="000000"/>
                <w:kern w:val="1"/>
                <w:sz w:val="20"/>
                <w:szCs w:val="20"/>
                <w:lang w:val="es-AR" w:eastAsia="zh-CN" w:bidi="ar-SA"/>
              </w:rPr>
              <w:t>Nombre</w:t>
            </w:r>
          </w:p>
        </w:tc>
      </w:tr>
      <w:tr w14:paraId="13E250A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0" w:type="dxa"/>
            <w:tcBorders>
              <w:left w:val="single" w:color="000000" w:sz="0" w:space="0"/>
              <w:bottom w:val="single" w:color="000000" w:sz="0" w:space="0"/>
            </w:tcBorders>
            <w:shd w:val="clear" w:color="auto" w:fill="auto"/>
            <w:noWrap w:val="0"/>
            <w:vAlign w:val="top"/>
          </w:tcPr>
          <w:p w14:paraId="3238B65A">
            <w:pPr>
              <w:pStyle w:val="155"/>
              <w:jc w:val="both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425" w:type="dxa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noWrap w:val="0"/>
            <w:vAlign w:val="top"/>
          </w:tcPr>
          <w:p w14:paraId="2BB791BB">
            <w:pPr>
              <w:pStyle w:val="155"/>
              <w:jc w:val="both"/>
            </w:pPr>
          </w:p>
        </w:tc>
      </w:tr>
      <w:tr w14:paraId="01F38AE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8835" w:type="dxa"/>
            <w:gridSpan w:val="2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noWrap w:val="0"/>
            <w:vAlign w:val="top"/>
          </w:tcPr>
          <w:p w14:paraId="2680DF47">
            <w:pPr>
              <w:pStyle w:val="155"/>
              <w:jc w:val="both"/>
            </w:pPr>
            <w:r>
              <w:rPr>
                <w:b/>
                <w:bCs/>
              </w:rPr>
              <w:t>Prototipo</w:t>
            </w:r>
          </w:p>
          <w:p w14:paraId="1466FDD7">
            <w:pPr>
              <w:pStyle w:val="155"/>
              <w:jc w:val="both"/>
            </w:pPr>
            <w:r>
              <w:t xml:space="preserve">                                      </w:t>
            </w:r>
          </w:p>
        </w:tc>
      </w:tr>
    </w:tbl>
    <w:p w14:paraId="045C1473">
      <w:pPr>
        <w:jc w:val="both"/>
        <w:rPr>
          <w:rFonts w:eastAsia="Times New Roman" w:cs="Arial"/>
          <w:color w:val="0000FF"/>
          <w:kern w:val="1"/>
          <w:sz w:val="20"/>
          <w:szCs w:val="20"/>
          <w:lang w:val="en-US" w:eastAsia="zh-CN" w:bidi="ar-SA"/>
        </w:rPr>
      </w:pPr>
    </w:p>
    <w:p w14:paraId="2E5AC773">
      <w:pPr>
        <w:pStyle w:val="2"/>
      </w:pPr>
      <w:bookmarkStart w:id="6" w:name="__RefHeading___Toc792_8621607"/>
      <w:bookmarkEnd w:id="6"/>
      <w:r>
        <w:rPr>
          <w:rFonts w:ascii="Arial" w:hAnsi="Arial" w:cs="Arial"/>
        </w:rPr>
        <w:t>Conclusiones</w:t>
      </w:r>
    </w:p>
    <w:p w14:paraId="04413ADA">
      <w:pPr>
        <w:pStyle w:val="169"/>
        <w:spacing w:line="276" w:lineRule="auto"/>
        <w:jc w:val="both"/>
      </w:pPr>
      <w:r>
        <w:rPr>
          <w:rFonts w:ascii="Arial" w:hAnsi="Arial" w:cs="Arial"/>
          <w:color w:val="0000FF"/>
          <w:lang w:val="es-AR"/>
        </w:rPr>
        <w:t>[Se deben dejar evidenciado las conclusiones que se toman a partir de las preguntas realizadas.]</w:t>
      </w:r>
    </w:p>
    <w:p w14:paraId="058E0371">
      <w:pPr>
        <w:jc w:val="both"/>
        <w:rPr>
          <w:lang w:val="es-AR"/>
        </w:rPr>
      </w:pPr>
    </w:p>
    <w:p w14:paraId="3C06E23D">
      <w:pPr>
        <w:jc w:val="both"/>
        <w:rPr>
          <w:lang w:val="es-AR"/>
        </w:rPr>
      </w:pPr>
    </w:p>
    <w:p w14:paraId="1B6B90F1">
      <w:pPr>
        <w:jc w:val="both"/>
        <w:rPr>
          <w:lang w:val="es-AR"/>
        </w:rPr>
      </w:pPr>
    </w:p>
    <w:p w14:paraId="68050C2A">
      <w:pPr>
        <w:jc w:val="both"/>
        <w:rPr>
          <w:lang w:val="es-AR"/>
        </w:rPr>
      </w:pPr>
    </w:p>
    <w:sectPr>
      <w:headerReference r:id="rId12" w:type="first"/>
      <w:footerReference r:id="rId15" w:type="first"/>
      <w:headerReference r:id="rId10" w:type="default"/>
      <w:footerReference r:id="rId13" w:type="default"/>
      <w:headerReference r:id="rId11" w:type="even"/>
      <w:footerReference r:id="rId14" w:type="even"/>
      <w:footnotePr>
        <w:pos w:val="beneathText"/>
        <w:numFmt w:val="decimal"/>
      </w:footnotePr>
      <w:pgSz w:w="12240" w:h="15840"/>
      <w:pgMar w:top="2196" w:right="1699" w:bottom="1473" w:left="1699" w:header="1215" w:footer="615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DejaVu Sans">
    <w:altName w:val="Times New Roman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Nimbus Sans L">
    <w:altName w:val="Ari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1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tarSymbol">
    <w:altName w:val="Noto Serif JP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Mangal">
    <w:altName w:val="Noto Serif JP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Lohit Hindi">
    <w:altName w:val="Times New Roman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Droid Sans Fallback">
    <w:altName w:val="Noto Serif JP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FreeSans">
    <w:altName w:val="Noto Serif JP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NimbusSanL-Regu">
    <w:altName w:val="Noto Serif JP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Noto Serif JP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0" w:type="auto"/>
      <w:tblInd w:w="10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99"/>
      <w:gridCol w:w="6377"/>
    </w:tblGrid>
    <w:tr w14:paraId="3500E60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0" w:hRule="atLeast"/>
      </w:trPr>
      <w:tc>
        <w:tcPr>
          <w:tcW w:w="2299" w:type="dxa"/>
          <w:shd w:val="clear" w:color="auto" w:fill="auto"/>
          <w:noWrap w:val="0"/>
          <w:vAlign w:val="top"/>
        </w:tcPr>
        <w:p w14:paraId="2F48A93E">
          <w:pPr>
            <w:pStyle w:val="17"/>
            <w:snapToGrid w:val="0"/>
            <w:ind w:left="0" w:right="360" w:firstLine="0"/>
          </w:pPr>
        </w:p>
      </w:tc>
      <w:tc>
        <w:tcPr>
          <w:tcW w:w="6377" w:type="dxa"/>
          <w:shd w:val="clear" w:color="auto" w:fill="auto"/>
          <w:noWrap w:val="0"/>
          <w:vAlign w:val="top"/>
        </w:tcPr>
        <w:p w14:paraId="665B7E13">
          <w:pPr>
            <w:widowControl/>
            <w:suppressAutoHyphens w:val="0"/>
            <w:autoSpaceDE w:val="0"/>
            <w:snapToGrid w:val="0"/>
          </w:pPr>
          <w:r>
            <w:rPr>
              <w:rFonts w:ascii="NimbusSanL-Regu" w:hAnsi="NimbusSanL-Regu" w:eastAsia="Times New Roman" w:cs="NimbusSanL-Regu"/>
              <w:sz w:val="16"/>
              <w:szCs w:val="16"/>
              <w:lang w:val="es-ES"/>
            </w:rPr>
            <w:t>Universidad de las Ciencias Informáticas</w:t>
          </w:r>
        </w:p>
        <w:p w14:paraId="1127E225">
          <w:pPr>
            <w:widowControl/>
            <w:suppressAutoHyphens w:val="0"/>
            <w:autoSpaceDE w:val="0"/>
          </w:pPr>
          <w:r>
            <w:rPr>
              <w:rFonts w:ascii="NimbusSanL-Regu" w:hAnsi="NimbusSanL-Regu" w:eastAsia="Times New Roman" w:cs="NimbusSanL-Regu"/>
              <w:sz w:val="16"/>
              <w:szCs w:val="16"/>
              <w:lang w:val="es-ES"/>
            </w:rPr>
            <w:t xml:space="preserve">Carretera a San Antonio Km 2 ½ . Torrens. Boyeros. Ciudad de La Habana. </w:t>
          </w:r>
          <w:r>
            <w:rPr>
              <w:rFonts w:ascii="NimbusSanL-Regu" w:hAnsi="NimbusSanL-Regu" w:eastAsia="Times New Roman" w:cs="NimbusSanL-Regu"/>
              <w:sz w:val="16"/>
              <w:szCs w:val="16"/>
            </w:rPr>
            <w:t>Cuba</w:t>
          </w:r>
        </w:p>
        <w:p w14:paraId="219A0776">
          <w:pPr>
            <w:widowControl/>
            <w:suppressAutoHyphens w:val="0"/>
            <w:autoSpaceDE w:val="0"/>
          </w:pPr>
          <w:r>
            <w:rPr>
              <w:rFonts w:ascii="NimbusSanL-Regu" w:hAnsi="NimbusSanL-Regu" w:eastAsia="Times New Roman" w:cs="NimbusSanL-Regu"/>
              <w:sz w:val="16"/>
              <w:szCs w:val="16"/>
            </w:rPr>
            <w:t>Teléfono: + 53 (7) 837 2402 Fax: + 53 (7) 837 2407 Email:ip@uci.cu</w:t>
          </w:r>
        </w:p>
      </w:tc>
    </w:tr>
  </w:tbl>
  <w:p w14:paraId="3360DEF9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80A4E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0" w:type="auto"/>
      <w:tblInd w:w="-55" w:type="dxa"/>
      <w:tblLayout w:type="fixed"/>
      <w:tblCellMar>
        <w:top w:w="0" w:type="dxa"/>
        <w:left w:w="10" w:type="dxa"/>
        <w:bottom w:w="0" w:type="dxa"/>
        <w:right w:w="10" w:type="dxa"/>
      </w:tblCellMar>
    </w:tblPr>
    <w:tblGrid>
      <w:gridCol w:w="4420"/>
      <w:gridCol w:w="4422"/>
    </w:tblGrid>
    <w:tr w14:paraId="203DA91D">
      <w:tblPrEx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4420" w:type="dxa"/>
          <w:shd w:val="clear" w:color="auto" w:fill="auto"/>
          <w:noWrap w:val="0"/>
          <w:vAlign w:val="top"/>
        </w:tcPr>
        <w:p w14:paraId="5655A562">
          <w:pPr>
            <w:pStyle w:val="155"/>
            <w:snapToGrid w:val="0"/>
          </w:pPr>
        </w:p>
      </w:tc>
      <w:tc>
        <w:tcPr>
          <w:tcW w:w="4422" w:type="dxa"/>
          <w:shd w:val="clear" w:color="auto" w:fill="auto"/>
          <w:noWrap w:val="0"/>
          <w:vAlign w:val="top"/>
        </w:tcPr>
        <w:p w14:paraId="0688FDF9">
          <w:pPr>
            <w:pStyle w:val="17"/>
            <w:snapToGrid w:val="0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1E16A3A2">
    <w:pPr>
      <w:pStyle w:val="17"/>
      <w:jc w:val="righ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AD667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CB71A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0" w:type="auto"/>
      <w:tblInd w:w="-55" w:type="dxa"/>
      <w:tblLayout w:type="fixed"/>
      <w:tblCellMar>
        <w:top w:w="0" w:type="dxa"/>
        <w:left w:w="10" w:type="dxa"/>
        <w:bottom w:w="0" w:type="dxa"/>
        <w:right w:w="10" w:type="dxa"/>
      </w:tblCellMar>
    </w:tblPr>
    <w:tblGrid>
      <w:gridCol w:w="4420"/>
      <w:gridCol w:w="4422"/>
    </w:tblGrid>
    <w:tr w14:paraId="622210AA">
      <w:tblPrEx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4420" w:type="dxa"/>
          <w:shd w:val="clear" w:color="auto" w:fill="auto"/>
          <w:noWrap w:val="0"/>
          <w:vAlign w:val="top"/>
        </w:tcPr>
        <w:p w14:paraId="29DF9573">
          <w:pPr>
            <w:pStyle w:val="155"/>
            <w:snapToGrid w:val="0"/>
          </w:pPr>
        </w:p>
      </w:tc>
      <w:tc>
        <w:tcPr>
          <w:tcW w:w="4422" w:type="dxa"/>
          <w:shd w:val="clear" w:color="auto" w:fill="auto"/>
          <w:noWrap w:val="0"/>
          <w:vAlign w:val="top"/>
        </w:tcPr>
        <w:p w14:paraId="69AC6478">
          <w:pPr>
            <w:pStyle w:val="17"/>
            <w:snapToGrid w:val="0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66901A0C">
    <w:pPr>
      <w:pStyle w:val="17"/>
      <w:jc w:val="right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641D7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0900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0" w:type="auto"/>
      <w:tblInd w:w="6" w:type="dxa"/>
      <w:tblLayout w:type="fixed"/>
      <w:tblCellMar>
        <w:top w:w="0" w:type="dxa"/>
        <w:left w:w="10" w:type="dxa"/>
        <w:bottom w:w="0" w:type="dxa"/>
        <w:right w:w="10" w:type="dxa"/>
      </w:tblCellMar>
    </w:tblPr>
    <w:tblGrid>
      <w:gridCol w:w="1020"/>
      <w:gridCol w:w="7695"/>
    </w:tblGrid>
    <w:tr w14:paraId="2B4410A3">
      <w:tblPrEx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1020" w:type="dxa"/>
          <w:shd w:val="clear" w:color="auto" w:fill="auto"/>
          <w:noWrap w:val="0"/>
          <w:vAlign w:val="top"/>
        </w:tcPr>
        <w:p w14:paraId="2E6F1A3A">
          <w:pPr>
            <w:pStyle w:val="152"/>
            <w:snapToGrid w:val="0"/>
            <w:spacing w:before="115" w:after="115"/>
            <w:jc w:val="center"/>
          </w:pPr>
          <w:r>
            <w:t>UCI</w:t>
          </w:r>
        </w:p>
      </w:tc>
      <w:tc>
        <w:tcPr>
          <w:tcW w:w="7695" w:type="dxa"/>
          <w:tcBorders>
            <w:left w:val="single" w:color="008080" w:sz="8" w:space="0"/>
          </w:tcBorders>
          <w:shd w:val="clear" w:color="auto" w:fill="auto"/>
          <w:noWrap w:val="0"/>
          <w:vAlign w:val="top"/>
        </w:tcPr>
        <w:p w14:paraId="26128386">
          <w:pPr>
            <w:pStyle w:val="154"/>
            <w:snapToGrid w:val="0"/>
            <w:spacing w:before="115" w:after="115"/>
          </w:pPr>
          <w:r>
            <w:rPr>
              <w:b/>
              <w:bCs/>
            </w:rPr>
            <w:t xml:space="preserve">Arquitectura de información      </w:t>
          </w:r>
        </w:p>
      </w:tc>
    </w:tr>
  </w:tbl>
  <w:p w14:paraId="0FFB6C4E">
    <w:pPr>
      <w:pStyle w:val="16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0268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0" w:type="auto"/>
      <w:tblInd w:w="6" w:type="dxa"/>
      <w:tblLayout w:type="fixed"/>
      <w:tblCellMar>
        <w:top w:w="0" w:type="dxa"/>
        <w:left w:w="10" w:type="dxa"/>
        <w:bottom w:w="0" w:type="dxa"/>
        <w:right w:w="10" w:type="dxa"/>
      </w:tblCellMar>
    </w:tblPr>
    <w:tblGrid>
      <w:gridCol w:w="1020"/>
      <w:gridCol w:w="7695"/>
    </w:tblGrid>
    <w:tr w14:paraId="46788BDF">
      <w:tblPrEx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1020" w:type="dxa"/>
          <w:shd w:val="clear" w:color="auto" w:fill="auto"/>
          <w:noWrap w:val="0"/>
          <w:vAlign w:val="top"/>
        </w:tcPr>
        <w:p w14:paraId="7E8E9A5B">
          <w:pPr>
            <w:pStyle w:val="152"/>
            <w:snapToGrid w:val="0"/>
            <w:spacing w:before="115" w:after="115"/>
            <w:jc w:val="center"/>
          </w:pPr>
          <w:r>
            <w:t>UCI</w:t>
          </w:r>
        </w:p>
      </w:tc>
      <w:tc>
        <w:tcPr>
          <w:tcW w:w="7695" w:type="dxa"/>
          <w:tcBorders>
            <w:left w:val="single" w:color="008080" w:sz="8" w:space="0"/>
          </w:tcBorders>
          <w:shd w:val="clear" w:color="auto" w:fill="auto"/>
          <w:noWrap w:val="0"/>
          <w:vAlign w:val="top"/>
        </w:tcPr>
        <w:p w14:paraId="339EF662">
          <w:pPr>
            <w:pStyle w:val="154"/>
            <w:snapToGrid w:val="0"/>
            <w:spacing w:before="115" w:after="115"/>
          </w:pPr>
          <w:r>
            <w:rPr>
              <w:b/>
              <w:bCs/>
            </w:rPr>
            <w:t xml:space="preserve">Arquitectura de información      </w:t>
          </w:r>
        </w:p>
      </w:tc>
    </w:tr>
  </w:tbl>
  <w:p w14:paraId="04D0F8D2">
    <w:pPr>
      <w:pStyle w:val="16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208CD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531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decimal"/>
      <w:pStyle w:val="13"/>
      <w:lvlText w:val=" %1 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lvlText w:val=" %1.%2 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lvlText w:val=" %1.%2.%3 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 %1.%2.%3.%4 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lvlText w:val=" %1.%2.%3.%4.%5 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0"/>
        </w:tabs>
        <w:ind w:left="1584" w:hanging="1584"/>
      </w:pPr>
    </w:lvl>
  </w:abstractNum>
  <w:abstractNum w:abstractNumId="1">
    <w:nsid w:val="00000003"/>
    <w:multiLevelType w:val="multilevel"/>
    <w:tmpl w:val="00000003"/>
    <w:lvl w:ilvl="0" w:tentative="0">
      <w:start w:val="1"/>
      <w:numFmt w:val="decimal"/>
      <w:pStyle w:val="4"/>
      <w:lvlText w:val=" %1 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 %1.%2 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 %1.%2.%3 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 %1.%2.%3.%4 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 %1.%2.%3.%4.%5 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 %1.%2.%3.%4.%5.%6 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3600"/>
        </w:tabs>
        <w:ind w:left="3600" w:hanging="360"/>
      </w:pPr>
    </w:lvl>
  </w:abstractNum>
  <w:abstractNum w:abstractNumId="2">
    <w:nsid w:val="00000004"/>
    <w:multiLevelType w:val="singleLevel"/>
    <w:tmpl w:val="00000004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/>
        <w:sz w:val="18"/>
        <w:szCs w:val="18"/>
      </w:rPr>
    </w:lvl>
  </w:abstractNum>
  <w:abstractNum w:abstractNumId="3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0000007"/>
    <w:multiLevelType w:val="multilevel"/>
    <w:tmpl w:val="00000007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hyphenationZone w:val="36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doNotValidateAgainstSchema/>
  <w:doNotDemarcateInvalidXml/>
  <w:footnotePr>
    <w:pos w:val="beneathText"/>
  </w:foot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262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unhideWhenUsed="0" w:uiPriority="6" w:semiHidden="0" w:name="heading 1"/>
    <w:lsdException w:unhideWhenUsed="0" w:uiPriority="6" w:semiHidden="0" w:name="heading 2"/>
    <w:lsdException w:unhideWhenUsed="0" w:uiPriority="6" w:semiHidden="0" w:name="heading 3"/>
    <w:lsdException w:unhideWhenUsed="0" w:uiPriority="6" w:semiHidden="0" w:name="heading 4"/>
    <w:lsdException w:unhideWhenUsed="0" w:uiPriority="6" w:semiHidden="0" w:name="heading 5"/>
    <w:lsdException w:unhideWhenUsed="0" w:uiPriority="6" w:semiHidden="0" w:name="heading 6"/>
    <w:lsdException w:unhideWhenUsed="0" w:uiPriority="6" w:semiHidden="0" w:name="heading 7"/>
    <w:lsdException w:unhideWhenUsed="0" w:uiPriority="6" w:semiHidden="0" w:name="heading 8"/>
    <w:lsdException w:unhideWhenUsed="0" w:uiPriority="6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6" w:semiHidden="0" w:name="toc 1"/>
    <w:lsdException w:unhideWhenUsed="0" w:uiPriority="6" w:semiHidden="0" w:name="toc 2"/>
    <w:lsdException w:unhideWhenUsed="0" w:uiPriority="6" w:semiHidden="0" w:name="toc 3"/>
    <w:lsdException w:unhideWhenUsed="0" w:uiPriority="6" w:semiHidden="0" w:name="toc 4"/>
    <w:lsdException w:unhideWhenUsed="0" w:uiPriority="6" w:semiHidden="0" w:name="toc 5"/>
    <w:lsdException w:unhideWhenUsed="0" w:uiPriority="6" w:semiHidden="0" w:name="toc 6"/>
    <w:lsdException w:unhideWhenUsed="0" w:uiPriority="6" w:semiHidden="0" w:name="toc 7"/>
    <w:lsdException w:unhideWhenUsed="0" w:uiPriority="6" w:semiHidden="0" w:name="toc 8"/>
    <w:lsdException w:unhideWhenUsed="0" w:uiPriority="6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6" w:semiHidden="0" w:name="header"/>
    <w:lsdException w:unhideWhenUsed="0" w:uiPriority="6" w:semiHidden="0" w:name="footer"/>
    <w:lsdException w:unhideWhenUsed="0" w:uiPriority="0" w:semiHidden="0" w:name="index heading"/>
    <w:lsdException w:unhideWhenUsed="0" w:uiPriority="7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6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6" w:semiHidden="0" w:name="toa heading"/>
    <w:lsdException w:unhideWhenUsed="0" w:uiPriority="7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7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6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6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6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7"/>
    <w:pPr>
      <w:widowControl w:val="0"/>
      <w:suppressAutoHyphens/>
      <w:kinsoku/>
      <w:overflowPunct/>
      <w:autoSpaceDE/>
      <w:bidi w:val="0"/>
    </w:pPr>
    <w:rPr>
      <w:rFonts w:ascii="Arial" w:hAnsi="Arial" w:eastAsia="DejaVu Sans" w:cs="Arial"/>
      <w:color w:val="auto"/>
      <w:kern w:val="1"/>
      <w:sz w:val="20"/>
      <w:szCs w:val="24"/>
      <w:lang w:val="es-ES" w:eastAsia="zh-CN" w:bidi="ar-SA"/>
    </w:rPr>
  </w:style>
  <w:style w:type="paragraph" w:styleId="2">
    <w:name w:val="heading 1"/>
    <w:basedOn w:val="1"/>
    <w:next w:val="3"/>
    <w:uiPriority w:val="6"/>
    <w:pPr>
      <w:keepNext/>
      <w:numPr>
        <w:ilvl w:val="0"/>
        <w:numId w:val="1"/>
      </w:numPr>
      <w:spacing w:before="115" w:after="115"/>
      <w:outlineLvl w:val="0"/>
    </w:pPr>
    <w:rPr>
      <w:rFonts w:ascii="Nimbus Sans L" w:hAnsi="Nimbus Sans L" w:cs="DejaVu Sans"/>
      <w:b/>
      <w:bCs/>
      <w:sz w:val="28"/>
      <w:szCs w:val="32"/>
    </w:rPr>
  </w:style>
  <w:style w:type="paragraph" w:styleId="4">
    <w:name w:val="heading 2"/>
    <w:basedOn w:val="1"/>
    <w:next w:val="1"/>
    <w:uiPriority w:val="6"/>
    <w:pPr>
      <w:keepNext/>
      <w:numPr>
        <w:ilvl w:val="0"/>
        <w:numId w:val="2"/>
      </w:numPr>
      <w:spacing w:before="115" w:after="115"/>
      <w:outlineLvl w:val="1"/>
    </w:pPr>
    <w:rPr>
      <w:rFonts w:cs="Arial"/>
      <w:b/>
      <w:bCs/>
      <w:iCs/>
      <w:sz w:val="28"/>
      <w:szCs w:val="28"/>
      <w:lang w:val="es-ES"/>
    </w:rPr>
  </w:style>
  <w:style w:type="paragraph" w:styleId="5">
    <w:name w:val="heading 3"/>
    <w:basedOn w:val="6"/>
    <w:next w:val="3"/>
    <w:uiPriority w:val="6"/>
    <w:pPr>
      <w:numPr>
        <w:ilvl w:val="0"/>
        <w:numId w:val="1"/>
      </w:numPr>
      <w:outlineLvl w:val="2"/>
    </w:pPr>
    <w:rPr>
      <w:b/>
      <w:bCs/>
      <w:sz w:val="28"/>
      <w:szCs w:val="28"/>
    </w:rPr>
  </w:style>
  <w:style w:type="paragraph" w:styleId="7">
    <w:name w:val="heading 4"/>
    <w:basedOn w:val="8"/>
    <w:next w:val="3"/>
    <w:uiPriority w:val="6"/>
    <w:pPr>
      <w:numPr>
        <w:ilvl w:val="0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9">
    <w:name w:val="heading 5"/>
    <w:basedOn w:val="8"/>
    <w:next w:val="3"/>
    <w:uiPriority w:val="6"/>
    <w:pPr>
      <w:numPr>
        <w:ilvl w:val="0"/>
        <w:numId w:val="1"/>
      </w:numPr>
      <w:outlineLvl w:val="4"/>
    </w:pPr>
    <w:rPr>
      <w:b/>
      <w:bCs/>
      <w:sz w:val="24"/>
      <w:szCs w:val="24"/>
    </w:rPr>
  </w:style>
  <w:style w:type="paragraph" w:styleId="10">
    <w:name w:val="heading 6"/>
    <w:basedOn w:val="8"/>
    <w:next w:val="3"/>
    <w:uiPriority w:val="6"/>
    <w:pPr>
      <w:numPr>
        <w:ilvl w:val="0"/>
        <w:numId w:val="1"/>
      </w:numPr>
      <w:outlineLvl w:val="5"/>
    </w:pPr>
    <w:rPr>
      <w:b/>
      <w:bCs/>
      <w:sz w:val="21"/>
      <w:szCs w:val="21"/>
    </w:rPr>
  </w:style>
  <w:style w:type="paragraph" w:styleId="11">
    <w:name w:val="heading 7"/>
    <w:basedOn w:val="8"/>
    <w:next w:val="3"/>
    <w:uiPriority w:val="6"/>
    <w:pPr>
      <w:numPr>
        <w:ilvl w:val="0"/>
        <w:numId w:val="1"/>
      </w:numPr>
      <w:outlineLvl w:val="6"/>
    </w:pPr>
    <w:rPr>
      <w:b/>
      <w:bCs/>
      <w:sz w:val="21"/>
      <w:szCs w:val="21"/>
    </w:rPr>
  </w:style>
  <w:style w:type="paragraph" w:styleId="12">
    <w:name w:val="heading 8"/>
    <w:basedOn w:val="1"/>
    <w:next w:val="1"/>
    <w:uiPriority w:val="6"/>
    <w:pPr>
      <w:numPr>
        <w:ilvl w:val="0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</w:rPr>
  </w:style>
  <w:style w:type="paragraph" w:styleId="13">
    <w:name w:val="heading 9"/>
    <w:basedOn w:val="1"/>
    <w:next w:val="1"/>
    <w:uiPriority w:val="6"/>
    <w:pPr>
      <w:numPr>
        <w:ilvl w:val="0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4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6"/>
    <w:pPr>
      <w:spacing w:before="0" w:after="120"/>
    </w:pPr>
  </w:style>
  <w:style w:type="paragraph" w:customStyle="1" w:styleId="6">
    <w:name w:val="Encabezado3"/>
    <w:basedOn w:val="1"/>
    <w:next w:val="3"/>
    <w:uiPriority w:val="6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customStyle="1" w:styleId="8">
    <w:name w:val="Encabezado"/>
    <w:basedOn w:val="1"/>
    <w:next w:val="3"/>
    <w:uiPriority w:val="6"/>
    <w:pPr>
      <w:keepNext/>
      <w:spacing w:before="240" w:after="120"/>
    </w:pPr>
    <w:rPr>
      <w:rFonts w:ascii="Nimbus Sans L" w:hAnsi="Nimbus Sans L" w:eastAsia="DejaVu Sans" w:cs="DejaVu Sans"/>
      <w:sz w:val="28"/>
      <w:szCs w:val="28"/>
    </w:rPr>
  </w:style>
  <w:style w:type="paragraph" w:styleId="16">
    <w:name w:val="caption"/>
    <w:basedOn w:val="1"/>
    <w:uiPriority w:val="7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7">
    <w:name w:val="footer"/>
    <w:basedOn w:val="1"/>
    <w:uiPriority w:val="6"/>
  </w:style>
  <w:style w:type="paragraph" w:styleId="18">
    <w:name w:val="header"/>
    <w:basedOn w:val="1"/>
    <w:uiPriority w:val="6"/>
  </w:style>
  <w:style w:type="character" w:styleId="19">
    <w:name w:val="Hyperlink"/>
    <w:uiPriority w:val="6"/>
    <w:rPr>
      <w:color w:val="0000FF"/>
      <w:u w:val="single"/>
    </w:rPr>
  </w:style>
  <w:style w:type="paragraph" w:styleId="20">
    <w:name w:val="List"/>
    <w:basedOn w:val="3"/>
    <w:uiPriority w:val="7"/>
  </w:style>
  <w:style w:type="character" w:styleId="21">
    <w:name w:val="page number"/>
    <w:basedOn w:val="22"/>
    <w:uiPriority w:val="6"/>
  </w:style>
  <w:style w:type="character" w:customStyle="1" w:styleId="22">
    <w:name w:val="Fuente de párrafo predeter.1"/>
    <w:uiPriority w:val="6"/>
  </w:style>
  <w:style w:type="paragraph" w:styleId="23">
    <w:name w:val="Subtitle"/>
    <w:basedOn w:val="8"/>
    <w:next w:val="3"/>
    <w:uiPriority w:val="6"/>
    <w:pPr>
      <w:spacing w:before="60" w:after="120"/>
      <w:jc w:val="center"/>
    </w:pPr>
    <w:rPr>
      <w:sz w:val="36"/>
      <w:szCs w:val="36"/>
    </w:rPr>
  </w:style>
  <w:style w:type="paragraph" w:styleId="24">
    <w:name w:val="Title"/>
    <w:basedOn w:val="8"/>
    <w:next w:val="3"/>
    <w:uiPriority w:val="7"/>
    <w:pPr>
      <w:jc w:val="center"/>
    </w:pPr>
    <w:rPr>
      <w:b/>
      <w:bCs/>
      <w:sz w:val="56"/>
      <w:szCs w:val="56"/>
    </w:rPr>
  </w:style>
  <w:style w:type="paragraph" w:styleId="25">
    <w:name w:val="toa heading"/>
    <w:basedOn w:val="8"/>
    <w:uiPriority w:val="6"/>
    <w:pPr>
      <w:suppressLineNumbers/>
      <w:ind w:left="0" w:right="0" w:firstLine="0"/>
    </w:pPr>
    <w:rPr>
      <w:b/>
      <w:bCs/>
      <w:sz w:val="32"/>
      <w:szCs w:val="32"/>
    </w:rPr>
  </w:style>
  <w:style w:type="paragraph" w:styleId="26">
    <w:name w:val="toc 1"/>
    <w:basedOn w:val="1"/>
    <w:next w:val="1"/>
    <w:uiPriority w:val="6"/>
  </w:style>
  <w:style w:type="paragraph" w:styleId="27">
    <w:name w:val="toc 2"/>
    <w:basedOn w:val="1"/>
    <w:next w:val="1"/>
    <w:uiPriority w:val="6"/>
    <w:pPr>
      <w:ind w:left="200" w:right="0" w:firstLine="0"/>
    </w:pPr>
  </w:style>
  <w:style w:type="paragraph" w:styleId="28">
    <w:name w:val="toc 3"/>
    <w:basedOn w:val="29"/>
    <w:uiPriority w:val="6"/>
    <w:pPr>
      <w:tabs>
        <w:tab w:val="right" w:leader="dot" w:pos="13599"/>
      </w:tabs>
      <w:ind w:left="566" w:right="0" w:firstLine="0"/>
    </w:pPr>
  </w:style>
  <w:style w:type="paragraph" w:customStyle="1" w:styleId="29">
    <w:name w:val="Índice"/>
    <w:basedOn w:val="1"/>
    <w:uiPriority w:val="6"/>
    <w:pPr>
      <w:suppressLineNumbers/>
    </w:pPr>
  </w:style>
  <w:style w:type="paragraph" w:styleId="30">
    <w:name w:val="toc 4"/>
    <w:basedOn w:val="29"/>
    <w:uiPriority w:val="6"/>
    <w:pPr>
      <w:tabs>
        <w:tab w:val="right" w:leader="dot" w:pos="15580"/>
      </w:tabs>
      <w:ind w:left="849" w:right="0" w:firstLine="0"/>
    </w:pPr>
  </w:style>
  <w:style w:type="paragraph" w:styleId="31">
    <w:name w:val="toc 5"/>
    <w:basedOn w:val="29"/>
    <w:uiPriority w:val="6"/>
    <w:pPr>
      <w:tabs>
        <w:tab w:val="right" w:leader="dot" w:pos="17561"/>
      </w:tabs>
      <w:ind w:left="1132" w:right="0" w:firstLine="0"/>
    </w:pPr>
  </w:style>
  <w:style w:type="paragraph" w:styleId="32">
    <w:name w:val="toc 6"/>
    <w:basedOn w:val="29"/>
    <w:uiPriority w:val="6"/>
    <w:pPr>
      <w:tabs>
        <w:tab w:val="right" w:leader="dot" w:pos="19542"/>
      </w:tabs>
      <w:ind w:left="1415" w:right="0" w:firstLine="0"/>
    </w:pPr>
  </w:style>
  <w:style w:type="paragraph" w:styleId="33">
    <w:name w:val="toc 7"/>
    <w:basedOn w:val="29"/>
    <w:uiPriority w:val="6"/>
    <w:pPr>
      <w:tabs>
        <w:tab w:val="right" w:leader="dot" w:pos="21523"/>
      </w:tabs>
      <w:ind w:left="1698" w:right="0" w:firstLine="0"/>
    </w:pPr>
  </w:style>
  <w:style w:type="paragraph" w:styleId="34">
    <w:name w:val="toc 8"/>
    <w:basedOn w:val="29"/>
    <w:uiPriority w:val="6"/>
    <w:pPr>
      <w:tabs>
        <w:tab w:val="right" w:leader="dot" w:pos="23504"/>
      </w:tabs>
      <w:ind w:left="1981" w:right="0" w:firstLine="0"/>
    </w:pPr>
  </w:style>
  <w:style w:type="paragraph" w:styleId="35">
    <w:name w:val="toc 9"/>
    <w:basedOn w:val="29"/>
    <w:uiPriority w:val="6"/>
    <w:pPr>
      <w:tabs>
        <w:tab w:val="right" w:leader="dot" w:pos="25485"/>
      </w:tabs>
      <w:ind w:left="2264" w:right="0" w:firstLine="0"/>
    </w:pPr>
  </w:style>
  <w:style w:type="character" w:customStyle="1" w:styleId="36">
    <w:name w:val="WW8Num1z0"/>
    <w:uiPriority w:val="3"/>
  </w:style>
  <w:style w:type="character" w:customStyle="1" w:styleId="37">
    <w:name w:val="WW8Num1z1"/>
    <w:uiPriority w:val="3"/>
    <w:rPr>
      <w:color w:val="000000"/>
    </w:rPr>
  </w:style>
  <w:style w:type="character" w:customStyle="1" w:styleId="38">
    <w:name w:val="WW8Num1z2"/>
    <w:uiPriority w:val="3"/>
  </w:style>
  <w:style w:type="character" w:customStyle="1" w:styleId="39">
    <w:name w:val="WW8Num1z3"/>
    <w:uiPriority w:val="3"/>
  </w:style>
  <w:style w:type="character" w:customStyle="1" w:styleId="40">
    <w:name w:val="WW8Num1z4"/>
    <w:uiPriority w:val="3"/>
  </w:style>
  <w:style w:type="character" w:customStyle="1" w:styleId="41">
    <w:name w:val="WW8Num1z5"/>
    <w:uiPriority w:val="3"/>
  </w:style>
  <w:style w:type="character" w:customStyle="1" w:styleId="42">
    <w:name w:val="WW8Num1z6"/>
    <w:uiPriority w:val="3"/>
  </w:style>
  <w:style w:type="character" w:customStyle="1" w:styleId="43">
    <w:name w:val="WW8Num1z7"/>
    <w:uiPriority w:val="3"/>
  </w:style>
  <w:style w:type="character" w:customStyle="1" w:styleId="44">
    <w:name w:val="WW8Num1z8"/>
    <w:uiPriority w:val="3"/>
  </w:style>
  <w:style w:type="character" w:customStyle="1" w:styleId="45">
    <w:name w:val="WW8Num2z0"/>
    <w:uiPriority w:val="3"/>
  </w:style>
  <w:style w:type="character" w:customStyle="1" w:styleId="46">
    <w:name w:val="WW8Num2z1"/>
    <w:uiPriority w:val="3"/>
  </w:style>
  <w:style w:type="character" w:customStyle="1" w:styleId="47">
    <w:name w:val="WW8Num2z2"/>
    <w:uiPriority w:val="3"/>
  </w:style>
  <w:style w:type="character" w:customStyle="1" w:styleId="48">
    <w:name w:val="WW8Num2z3"/>
    <w:uiPriority w:val="3"/>
  </w:style>
  <w:style w:type="character" w:customStyle="1" w:styleId="49">
    <w:name w:val="WW8Num2z4"/>
    <w:uiPriority w:val="3"/>
  </w:style>
  <w:style w:type="character" w:customStyle="1" w:styleId="50">
    <w:name w:val="WW8Num2z5"/>
    <w:uiPriority w:val="3"/>
  </w:style>
  <w:style w:type="character" w:customStyle="1" w:styleId="51">
    <w:name w:val="WW8Num2z6"/>
    <w:uiPriority w:val="3"/>
  </w:style>
  <w:style w:type="character" w:customStyle="1" w:styleId="52">
    <w:name w:val="WW8Num2z7"/>
    <w:uiPriority w:val="3"/>
  </w:style>
  <w:style w:type="character" w:customStyle="1" w:styleId="53">
    <w:name w:val="WW8Num2z8"/>
    <w:uiPriority w:val="3"/>
  </w:style>
  <w:style w:type="character" w:customStyle="1" w:styleId="54">
    <w:name w:val="WW8Num3z0"/>
    <w:uiPriority w:val="3"/>
    <w:rPr>
      <w:rFonts w:ascii="Symbol" w:hAnsi="Symbol" w:cs="Symbol"/>
      <w:sz w:val="18"/>
      <w:szCs w:val="18"/>
    </w:rPr>
  </w:style>
  <w:style w:type="character" w:customStyle="1" w:styleId="55">
    <w:name w:val="WW8Num4z0"/>
    <w:uiPriority w:val="3"/>
  </w:style>
  <w:style w:type="character" w:customStyle="1" w:styleId="56">
    <w:name w:val="WW8Num4z1"/>
    <w:uiPriority w:val="3"/>
  </w:style>
  <w:style w:type="character" w:customStyle="1" w:styleId="57">
    <w:name w:val="WW8Num4z2"/>
    <w:uiPriority w:val="3"/>
  </w:style>
  <w:style w:type="character" w:customStyle="1" w:styleId="58">
    <w:name w:val="WW8Num4z3"/>
    <w:uiPriority w:val="3"/>
  </w:style>
  <w:style w:type="character" w:customStyle="1" w:styleId="59">
    <w:name w:val="WW8Num4z4"/>
    <w:uiPriority w:val="3"/>
  </w:style>
  <w:style w:type="character" w:customStyle="1" w:styleId="60">
    <w:name w:val="WW8Num4z5"/>
    <w:uiPriority w:val="3"/>
  </w:style>
  <w:style w:type="character" w:customStyle="1" w:styleId="61">
    <w:name w:val="WW8Num4z6"/>
    <w:uiPriority w:val="3"/>
  </w:style>
  <w:style w:type="character" w:customStyle="1" w:styleId="62">
    <w:name w:val="WW8Num4z7"/>
    <w:uiPriority w:val="3"/>
  </w:style>
  <w:style w:type="character" w:customStyle="1" w:styleId="63">
    <w:name w:val="WW8Num4z8"/>
    <w:uiPriority w:val="3"/>
  </w:style>
  <w:style w:type="character" w:customStyle="1" w:styleId="64">
    <w:name w:val="WW8Num5z0"/>
    <w:uiPriority w:val="3"/>
    <w:rPr>
      <w:rFonts w:ascii="Symbol" w:hAnsi="Symbol" w:cs="Symbol"/>
    </w:rPr>
  </w:style>
  <w:style w:type="character" w:customStyle="1" w:styleId="65">
    <w:name w:val="WW8Num6z0"/>
    <w:uiPriority w:val="3"/>
  </w:style>
  <w:style w:type="character" w:customStyle="1" w:styleId="66">
    <w:name w:val="WW8Num6z1"/>
    <w:uiPriority w:val="3"/>
  </w:style>
  <w:style w:type="character" w:customStyle="1" w:styleId="67">
    <w:name w:val="WW8Num6z2"/>
    <w:uiPriority w:val="3"/>
  </w:style>
  <w:style w:type="character" w:customStyle="1" w:styleId="68">
    <w:name w:val="WW8Num6z3"/>
    <w:uiPriority w:val="3"/>
  </w:style>
  <w:style w:type="character" w:customStyle="1" w:styleId="69">
    <w:name w:val="WW8Num6z4"/>
    <w:uiPriority w:val="3"/>
  </w:style>
  <w:style w:type="character" w:customStyle="1" w:styleId="70">
    <w:name w:val="WW8Num6z5"/>
    <w:uiPriority w:val="3"/>
  </w:style>
  <w:style w:type="character" w:customStyle="1" w:styleId="71">
    <w:name w:val="WW8Num6z6"/>
    <w:uiPriority w:val="3"/>
  </w:style>
  <w:style w:type="character" w:customStyle="1" w:styleId="72">
    <w:name w:val="WW8Num6z7"/>
    <w:uiPriority w:val="3"/>
  </w:style>
  <w:style w:type="character" w:customStyle="1" w:styleId="73">
    <w:name w:val="WW8Num6z8"/>
    <w:uiPriority w:val="3"/>
  </w:style>
  <w:style w:type="character" w:customStyle="1" w:styleId="74">
    <w:name w:val="WW8Num7z0"/>
    <w:uiPriority w:val="3"/>
  </w:style>
  <w:style w:type="character" w:customStyle="1" w:styleId="75">
    <w:name w:val="WW8Num7z1"/>
    <w:uiPriority w:val="3"/>
    <w:rPr>
      <w:color w:val="auto"/>
    </w:rPr>
  </w:style>
  <w:style w:type="character" w:customStyle="1" w:styleId="76">
    <w:name w:val="WW8Num7z2"/>
    <w:uiPriority w:val="3"/>
  </w:style>
  <w:style w:type="character" w:customStyle="1" w:styleId="77">
    <w:name w:val="WW8Num7z3"/>
    <w:uiPriority w:val="3"/>
  </w:style>
  <w:style w:type="character" w:customStyle="1" w:styleId="78">
    <w:name w:val="WW8Num7z4"/>
    <w:uiPriority w:val="3"/>
  </w:style>
  <w:style w:type="character" w:customStyle="1" w:styleId="79">
    <w:name w:val="WW8Num7z5"/>
    <w:uiPriority w:val="3"/>
  </w:style>
  <w:style w:type="character" w:customStyle="1" w:styleId="80">
    <w:name w:val="WW8Num7z6"/>
    <w:uiPriority w:val="3"/>
  </w:style>
  <w:style w:type="character" w:customStyle="1" w:styleId="81">
    <w:name w:val="WW8Num7z7"/>
    <w:uiPriority w:val="3"/>
  </w:style>
  <w:style w:type="character" w:customStyle="1" w:styleId="82">
    <w:name w:val="WW8Num7z8"/>
    <w:uiPriority w:val="3"/>
  </w:style>
  <w:style w:type="character" w:customStyle="1" w:styleId="83">
    <w:name w:val="Fuente de párrafo predeter."/>
    <w:uiPriority w:val="6"/>
  </w:style>
  <w:style w:type="character" w:customStyle="1" w:styleId="84">
    <w:name w:val="Absatz-Standardschriftart"/>
    <w:uiPriority w:val="7"/>
  </w:style>
  <w:style w:type="character" w:customStyle="1" w:styleId="85">
    <w:name w:val="WW-Absatz-Standardschriftart"/>
    <w:uiPriority w:val="2"/>
  </w:style>
  <w:style w:type="character" w:customStyle="1" w:styleId="86">
    <w:name w:val="WW-Absatz-Standardschriftart1"/>
    <w:uiPriority w:val="2"/>
  </w:style>
  <w:style w:type="character" w:customStyle="1" w:styleId="87">
    <w:name w:val="WW-Absatz-Standardschriftart11"/>
    <w:uiPriority w:val="2"/>
  </w:style>
  <w:style w:type="character" w:customStyle="1" w:styleId="88">
    <w:name w:val="Fuente de párrafo predeter.7"/>
    <w:uiPriority w:val="6"/>
  </w:style>
  <w:style w:type="character" w:customStyle="1" w:styleId="89">
    <w:name w:val="WW-Absatz-Standardschriftart111"/>
    <w:uiPriority w:val="2"/>
  </w:style>
  <w:style w:type="character" w:customStyle="1" w:styleId="90">
    <w:name w:val="WW-Absatz-Standardschriftart1111"/>
    <w:uiPriority w:val="2"/>
  </w:style>
  <w:style w:type="character" w:customStyle="1" w:styleId="91">
    <w:name w:val="WW-Absatz-Standardschriftart11111"/>
    <w:uiPriority w:val="2"/>
  </w:style>
  <w:style w:type="character" w:customStyle="1" w:styleId="92">
    <w:name w:val="WW8Num8z0"/>
    <w:uiPriority w:val="3"/>
    <w:rPr>
      <w:rFonts w:ascii="Symbol" w:hAnsi="Symbol" w:cs="Symbol"/>
    </w:rPr>
  </w:style>
  <w:style w:type="character" w:customStyle="1" w:styleId="93">
    <w:name w:val="Default Paragraph Font1"/>
    <w:uiPriority w:val="6"/>
  </w:style>
  <w:style w:type="character" w:customStyle="1" w:styleId="94">
    <w:name w:val="WW-Absatz-Standardschriftart111111"/>
    <w:uiPriority w:val="2"/>
  </w:style>
  <w:style w:type="character" w:customStyle="1" w:styleId="95">
    <w:name w:val="WW-Absatz-Standardschriftart1111111"/>
    <w:uiPriority w:val="2"/>
  </w:style>
  <w:style w:type="character" w:customStyle="1" w:styleId="96">
    <w:name w:val="WW8Num9z0"/>
    <w:uiPriority w:val="3"/>
    <w:rPr>
      <w:rFonts w:ascii="Symbol" w:hAnsi="Symbol" w:cs="Symbol"/>
    </w:rPr>
  </w:style>
  <w:style w:type="character" w:customStyle="1" w:styleId="97">
    <w:name w:val="WW-Absatz-Standardschriftart11111111"/>
    <w:uiPriority w:val="2"/>
  </w:style>
  <w:style w:type="character" w:customStyle="1" w:styleId="98">
    <w:name w:val="WW-Absatz-Standardschriftart111111111"/>
    <w:uiPriority w:val="2"/>
  </w:style>
  <w:style w:type="character" w:customStyle="1" w:styleId="99">
    <w:name w:val="WW8Num11z0"/>
    <w:uiPriority w:val="3"/>
    <w:rPr>
      <w:rFonts w:ascii="Symbol" w:hAnsi="Symbol" w:cs="Symbol"/>
    </w:rPr>
  </w:style>
  <w:style w:type="character" w:customStyle="1" w:styleId="100">
    <w:name w:val="WW8Num11z1"/>
    <w:uiPriority w:val="3"/>
    <w:rPr>
      <w:rFonts w:ascii="Courier New" w:hAnsi="Courier New" w:cs="Courier New"/>
    </w:rPr>
  </w:style>
  <w:style w:type="character" w:customStyle="1" w:styleId="101">
    <w:name w:val="WW8Num11z2"/>
    <w:uiPriority w:val="3"/>
    <w:rPr>
      <w:rFonts w:ascii="Wingdings" w:hAnsi="Wingdings" w:cs="Wingdings"/>
    </w:rPr>
  </w:style>
  <w:style w:type="character" w:customStyle="1" w:styleId="102">
    <w:name w:val="WW-Default Paragraph Font"/>
    <w:uiPriority w:val="2"/>
  </w:style>
  <w:style w:type="character" w:customStyle="1" w:styleId="103">
    <w:name w:val="WW-Absatz-Standardschriftart1111111111"/>
    <w:uiPriority w:val="2"/>
  </w:style>
  <w:style w:type="character" w:customStyle="1" w:styleId="104">
    <w:name w:val="WW-Absatz-Standardschriftart11111111111"/>
    <w:uiPriority w:val="2"/>
  </w:style>
  <w:style w:type="character" w:customStyle="1" w:styleId="105">
    <w:name w:val="WW-Absatz-Standardschriftart111111111111"/>
    <w:uiPriority w:val="2"/>
  </w:style>
  <w:style w:type="character" w:customStyle="1" w:styleId="106">
    <w:name w:val="WW-Absatz-Standardschriftart1111111111111"/>
    <w:uiPriority w:val="2"/>
  </w:style>
  <w:style w:type="character" w:customStyle="1" w:styleId="107">
    <w:name w:val="WW-Absatz-Standardschriftart11111111111111"/>
    <w:uiPriority w:val="2"/>
  </w:style>
  <w:style w:type="character" w:customStyle="1" w:styleId="108">
    <w:name w:val="WW-Absatz-Standardschriftart111111111111111"/>
    <w:uiPriority w:val="2"/>
  </w:style>
  <w:style w:type="character" w:customStyle="1" w:styleId="109">
    <w:name w:val="Fuente de párrafo predeter.6"/>
    <w:uiPriority w:val="6"/>
  </w:style>
  <w:style w:type="character" w:customStyle="1" w:styleId="110">
    <w:name w:val="Fuente de párrafo predeter.5"/>
    <w:uiPriority w:val="6"/>
  </w:style>
  <w:style w:type="character" w:customStyle="1" w:styleId="111">
    <w:name w:val="WW-Absatz-Standardschriftart1111111111111111"/>
    <w:uiPriority w:val="2"/>
  </w:style>
  <w:style w:type="character" w:customStyle="1" w:styleId="112">
    <w:name w:val="WW-Absatz-Standardschriftart11111111111111111"/>
    <w:uiPriority w:val="2"/>
  </w:style>
  <w:style w:type="character" w:customStyle="1" w:styleId="113">
    <w:name w:val="Fuente de párrafo predeter.4"/>
    <w:uiPriority w:val="6"/>
  </w:style>
  <w:style w:type="character" w:customStyle="1" w:styleId="114">
    <w:name w:val="Fuente de párrafo predeter.3"/>
    <w:uiPriority w:val="6"/>
  </w:style>
  <w:style w:type="character" w:customStyle="1" w:styleId="115">
    <w:name w:val="Fuente de párrafo predeter.2"/>
    <w:uiPriority w:val="6"/>
  </w:style>
  <w:style w:type="character" w:customStyle="1" w:styleId="116">
    <w:name w:val="WW-Absatz-Standardschriftart111111111111111111"/>
    <w:uiPriority w:val="2"/>
  </w:style>
  <w:style w:type="character" w:customStyle="1" w:styleId="117">
    <w:name w:val="WW-Absatz-Standardschriftart1111111111111111111"/>
    <w:uiPriority w:val="2"/>
  </w:style>
  <w:style w:type="character" w:customStyle="1" w:styleId="118">
    <w:name w:val="WW8Num3z1"/>
    <w:uiPriority w:val="3"/>
    <w:rPr>
      <w:rFonts w:ascii="Courier New" w:hAnsi="Courier New" w:cs="Courier New"/>
    </w:rPr>
  </w:style>
  <w:style w:type="character" w:customStyle="1" w:styleId="119">
    <w:name w:val="WW8Num3z2"/>
    <w:uiPriority w:val="3"/>
    <w:rPr>
      <w:rFonts w:ascii="Wingdings" w:hAnsi="Wingdings" w:cs="Wingdings"/>
    </w:rPr>
  </w:style>
  <w:style w:type="character" w:customStyle="1" w:styleId="120">
    <w:name w:val=" Car Car"/>
    <w:uiPriority w:val="6"/>
    <w:rPr>
      <w:rFonts w:ascii="Tahoma" w:hAnsi="Tahoma" w:eastAsia="DejaVu Sans" w:cs="Tahoma"/>
      <w:kern w:val="1"/>
      <w:sz w:val="16"/>
      <w:szCs w:val="16"/>
      <w:lang w:val="es-ES"/>
    </w:rPr>
  </w:style>
  <w:style w:type="character" w:customStyle="1" w:styleId="121">
    <w:name w:val="Carácter de numeración"/>
    <w:uiPriority w:val="7"/>
  </w:style>
  <w:style w:type="character" w:customStyle="1" w:styleId="122">
    <w:name w:val="Viñetas"/>
    <w:uiPriority w:val="15"/>
    <w:rPr>
      <w:rFonts w:ascii="StarSymbol" w:hAnsi="StarSymbol" w:eastAsia="StarSymbol" w:cs="StarSymbol"/>
      <w:sz w:val="18"/>
      <w:szCs w:val="18"/>
    </w:rPr>
  </w:style>
  <w:style w:type="character" w:customStyle="1" w:styleId="123">
    <w:name w:val="Enlace del índice"/>
    <w:uiPriority w:val="6"/>
  </w:style>
  <w:style w:type="character" w:customStyle="1" w:styleId="124">
    <w:name w:val="Símbolos de numeración"/>
    <w:uiPriority w:val="6"/>
  </w:style>
  <w:style w:type="character" w:customStyle="1" w:styleId="125">
    <w:name w:val="Heading 8 Char"/>
    <w:uiPriority w:val="6"/>
    <w:rPr>
      <w:rFonts w:ascii="Calibri" w:hAnsi="Calibri" w:eastAsia="Times New Roman" w:cs="Times New Roman"/>
      <w:i/>
      <w:iCs/>
      <w:kern w:val="1"/>
      <w:sz w:val="24"/>
      <w:szCs w:val="24"/>
      <w:lang w:eastAsia="zh-CN"/>
    </w:rPr>
  </w:style>
  <w:style w:type="character" w:customStyle="1" w:styleId="126">
    <w:name w:val="Heading 9 Char"/>
    <w:uiPriority w:val="6"/>
    <w:rPr>
      <w:rFonts w:ascii="Cambria" w:hAnsi="Cambria" w:eastAsia="Times New Roman" w:cs="Times New Roman"/>
      <w:kern w:val="1"/>
      <w:sz w:val="22"/>
      <w:szCs w:val="22"/>
      <w:lang w:eastAsia="zh-CN"/>
    </w:rPr>
  </w:style>
  <w:style w:type="character" w:customStyle="1" w:styleId="127">
    <w:name w:val="Ref. de comentario1"/>
    <w:uiPriority w:val="6"/>
    <w:rPr>
      <w:sz w:val="16"/>
      <w:szCs w:val="16"/>
    </w:rPr>
  </w:style>
  <w:style w:type="character" w:customStyle="1" w:styleId="128">
    <w:name w:val="Texto comentario Car"/>
    <w:uiPriority w:val="7"/>
    <w:rPr>
      <w:rFonts w:ascii="Arial" w:hAnsi="Arial" w:eastAsia="DejaVu Sans" w:cs="Arial"/>
      <w:kern w:val="1"/>
      <w:lang w:val="es-ES" w:eastAsia="zh-CN"/>
    </w:rPr>
  </w:style>
  <w:style w:type="character" w:customStyle="1" w:styleId="129">
    <w:name w:val="Asunto del comentario Car"/>
    <w:uiPriority w:val="7"/>
    <w:rPr>
      <w:rFonts w:ascii="Arial" w:hAnsi="Arial" w:eastAsia="DejaVu Sans" w:cs="Arial"/>
      <w:b/>
      <w:bCs/>
      <w:kern w:val="1"/>
      <w:lang w:val="es-ES" w:eastAsia="zh-CN"/>
    </w:rPr>
  </w:style>
  <w:style w:type="character" w:customStyle="1" w:styleId="130">
    <w:name w:val="Texto de globo Car"/>
    <w:uiPriority w:val="7"/>
    <w:rPr>
      <w:rFonts w:ascii="Tahoma" w:hAnsi="Tahoma" w:eastAsia="DejaVu Sans" w:cs="Tahoma"/>
      <w:kern w:val="1"/>
      <w:sz w:val="16"/>
      <w:szCs w:val="16"/>
      <w:lang w:val="es-ES" w:eastAsia="zh-CN"/>
    </w:rPr>
  </w:style>
  <w:style w:type="character" w:customStyle="1" w:styleId="131">
    <w:name w:val="Título 3 Car"/>
    <w:uiPriority w:val="7"/>
    <w:rPr>
      <w:rFonts w:ascii="Liberation Sans" w:hAnsi="Liberation Sans" w:eastAsia="DejaVu Sans" w:cs="DejaVu Sans"/>
      <w:b/>
      <w:bCs/>
      <w:kern w:val="1"/>
      <w:sz w:val="28"/>
      <w:szCs w:val="28"/>
      <w:lang w:val="es-ES" w:eastAsia="zh-CN"/>
    </w:rPr>
  </w:style>
  <w:style w:type="character" w:customStyle="1" w:styleId="132">
    <w:name w:val="Texto independiente Car"/>
    <w:uiPriority w:val="7"/>
    <w:rPr>
      <w:rFonts w:ascii="Arial" w:hAnsi="Arial" w:eastAsia="DejaVu Sans" w:cs="Arial"/>
      <w:kern w:val="1"/>
      <w:szCs w:val="24"/>
      <w:lang w:val="es-ES" w:eastAsia="zh-CN"/>
    </w:rPr>
  </w:style>
  <w:style w:type="character" w:customStyle="1" w:styleId="133">
    <w:name w:val="WW8Num8z1"/>
    <w:uiPriority w:val="3"/>
  </w:style>
  <w:style w:type="character" w:customStyle="1" w:styleId="134">
    <w:name w:val="WW8Num8z2"/>
    <w:uiPriority w:val="3"/>
  </w:style>
  <w:style w:type="character" w:customStyle="1" w:styleId="135">
    <w:name w:val="WW8Num8z3"/>
    <w:uiPriority w:val="3"/>
  </w:style>
  <w:style w:type="character" w:customStyle="1" w:styleId="136">
    <w:name w:val="WW8Num8z4"/>
    <w:uiPriority w:val="3"/>
  </w:style>
  <w:style w:type="character" w:customStyle="1" w:styleId="137">
    <w:name w:val="WW8Num8z5"/>
    <w:uiPriority w:val="3"/>
  </w:style>
  <w:style w:type="character" w:customStyle="1" w:styleId="138">
    <w:name w:val="WW8Num8z6"/>
    <w:uiPriority w:val="3"/>
  </w:style>
  <w:style w:type="character" w:customStyle="1" w:styleId="139">
    <w:name w:val="WW8Num8z7"/>
    <w:uiPriority w:val="3"/>
  </w:style>
  <w:style w:type="character" w:customStyle="1" w:styleId="140">
    <w:name w:val="WW8Num8z8"/>
    <w:uiPriority w:val="3"/>
  </w:style>
  <w:style w:type="paragraph" w:customStyle="1" w:styleId="141">
    <w:name w:val="Descripción"/>
    <w:basedOn w:val="1"/>
    <w:uiPriority w:val="7"/>
    <w:pPr>
      <w:suppressLineNumbers/>
      <w:spacing w:before="120" w:after="120"/>
    </w:pPr>
    <w:rPr>
      <w:rFonts w:ascii="Arial" w:hAnsi="Arial" w:cs="Lohit Hindi"/>
      <w:i/>
      <w:iCs/>
      <w:sz w:val="24"/>
      <w:szCs w:val="24"/>
    </w:rPr>
  </w:style>
  <w:style w:type="paragraph" w:customStyle="1" w:styleId="142">
    <w:name w:val="Epígrafe"/>
    <w:basedOn w:val="1"/>
    <w:uiPriority w:val="14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143">
    <w:name w:val="Encabezado4"/>
    <w:basedOn w:val="1"/>
    <w:next w:val="3"/>
    <w:uiPriority w:val="6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customStyle="1" w:styleId="144">
    <w:name w:val="Etiqueta"/>
    <w:basedOn w:val="1"/>
    <w:uiPriority w:val="6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45">
    <w:name w:val="Caption3"/>
    <w:basedOn w:val="1"/>
    <w:uiPriority w:val="7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146">
    <w:name w:val="Caption2"/>
    <w:basedOn w:val="1"/>
    <w:uiPriority w:val="7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47">
    <w:name w:val="Encabezado2"/>
    <w:basedOn w:val="1"/>
    <w:next w:val="3"/>
    <w:uiPriority w:val="6"/>
    <w:pPr>
      <w:keepNext/>
      <w:spacing w:before="240" w:after="120"/>
    </w:pPr>
    <w:rPr>
      <w:rFonts w:ascii="Nimbus Sans L" w:hAnsi="Nimbus Sans L" w:eastAsia="DejaVu Sans" w:cs="DejaVu Sans"/>
      <w:sz w:val="28"/>
      <w:szCs w:val="28"/>
    </w:rPr>
  </w:style>
  <w:style w:type="paragraph" w:customStyle="1" w:styleId="148">
    <w:name w:val="Caption1"/>
    <w:basedOn w:val="1"/>
    <w:uiPriority w:val="7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49">
    <w:name w:val="Encabezado1"/>
    <w:basedOn w:val="1"/>
    <w:next w:val="3"/>
    <w:uiPriority w:val="6"/>
    <w:pPr>
      <w:keepNext/>
      <w:spacing w:before="240" w:after="120"/>
    </w:pPr>
    <w:rPr>
      <w:rFonts w:ascii="Nimbus Sans L" w:hAnsi="Nimbus Sans L" w:eastAsia="DejaVu Sans" w:cs="DejaVu Sans"/>
      <w:sz w:val="28"/>
      <w:szCs w:val="28"/>
    </w:rPr>
  </w:style>
  <w:style w:type="paragraph" w:customStyle="1" w:styleId="150">
    <w:name w:val="Normal2"/>
    <w:basedOn w:val="1"/>
    <w:uiPriority w:val="7"/>
  </w:style>
  <w:style w:type="paragraph" w:customStyle="1" w:styleId="151">
    <w:name w:val="Titulo Portada"/>
    <w:basedOn w:val="1"/>
    <w:uiPriority w:val="7"/>
    <w:rPr>
      <w:b/>
      <w:caps/>
      <w:color w:val="000080"/>
      <w:sz w:val="36"/>
      <w:szCs w:val="36"/>
    </w:rPr>
  </w:style>
  <w:style w:type="paragraph" w:customStyle="1" w:styleId="152">
    <w:name w:val="IP"/>
    <w:basedOn w:val="1"/>
    <w:uiPriority w:val="0"/>
    <w:pPr>
      <w:spacing w:before="115" w:after="115"/>
    </w:pPr>
    <w:rPr>
      <w:b/>
      <w:color w:val="000080"/>
    </w:rPr>
  </w:style>
  <w:style w:type="paragraph" w:customStyle="1" w:styleId="153">
    <w:name w:val="Epígrafe1"/>
    <w:basedOn w:val="1"/>
    <w:next w:val="1"/>
    <w:uiPriority w:val="14"/>
    <w:rPr>
      <w:b/>
      <w:bCs/>
      <w:szCs w:val="20"/>
    </w:rPr>
  </w:style>
  <w:style w:type="paragraph" w:customStyle="1" w:styleId="154">
    <w:name w:val="Tabla"/>
    <w:basedOn w:val="153"/>
    <w:uiPriority w:val="6"/>
    <w:pPr>
      <w:suppressLineNumbers/>
      <w:spacing w:before="115" w:after="115"/>
    </w:pPr>
    <w:rPr>
      <w:b w:val="0"/>
      <w:bCs w:val="0"/>
      <w:iCs/>
      <w:szCs w:val="24"/>
    </w:rPr>
  </w:style>
  <w:style w:type="paragraph" w:customStyle="1" w:styleId="155">
    <w:name w:val="Contenido de la tabla"/>
    <w:basedOn w:val="1"/>
    <w:uiPriority w:val="6"/>
    <w:pPr>
      <w:suppressLineNumbers/>
    </w:pPr>
  </w:style>
  <w:style w:type="paragraph" w:customStyle="1" w:styleId="156">
    <w:name w:val="Encabezado de la tabla"/>
    <w:basedOn w:val="155"/>
    <w:uiPriority w:val="6"/>
    <w:pPr>
      <w:suppressLineNumbers/>
      <w:jc w:val="center"/>
    </w:pPr>
    <w:rPr>
      <w:b/>
      <w:bCs/>
    </w:rPr>
  </w:style>
  <w:style w:type="paragraph" w:customStyle="1" w:styleId="157">
    <w:name w:val="TOA Heading1"/>
    <w:basedOn w:val="1"/>
    <w:uiPriority w:val="4"/>
    <w:pPr>
      <w:keepNext/>
      <w:suppressLineNumbers/>
      <w:spacing w:before="240" w:after="120"/>
    </w:pPr>
    <w:rPr>
      <w:rFonts w:ascii="Nimbus Sans L" w:hAnsi="Nimbus Sans L" w:cs="DejaVu Sans"/>
      <w:b/>
      <w:bCs/>
      <w:sz w:val="32"/>
      <w:szCs w:val="32"/>
    </w:rPr>
  </w:style>
  <w:style w:type="paragraph" w:customStyle="1" w:styleId="158">
    <w:name w:val="Balloon Text1"/>
    <w:basedOn w:val="1"/>
    <w:uiPriority w:val="6"/>
    <w:rPr>
      <w:rFonts w:ascii="Tahoma" w:hAnsi="Tahoma" w:cs="Tahoma"/>
      <w:sz w:val="16"/>
      <w:szCs w:val="16"/>
    </w:rPr>
  </w:style>
  <w:style w:type="paragraph" w:customStyle="1" w:styleId="159">
    <w:name w:val="Índicel 10"/>
    <w:basedOn w:val="29"/>
    <w:uiPriority w:val="6"/>
    <w:pPr>
      <w:tabs>
        <w:tab w:val="right" w:leader="dot" w:pos="27466"/>
      </w:tabs>
      <w:ind w:left="2547" w:right="0" w:firstLine="0"/>
    </w:pPr>
  </w:style>
  <w:style w:type="paragraph" w:customStyle="1" w:styleId="160">
    <w:name w:val="Azul comentario"/>
    <w:basedOn w:val="3"/>
    <w:uiPriority w:val="7"/>
    <w:rPr>
      <w:rFonts w:cs="Arial"/>
      <w:i/>
      <w:color w:val="0000FF"/>
      <w:szCs w:val="20"/>
    </w:rPr>
  </w:style>
  <w:style w:type="paragraph" w:customStyle="1" w:styleId="161">
    <w:name w:val="Sumario 10"/>
    <w:basedOn w:val="29"/>
    <w:uiPriority w:val="6"/>
    <w:pPr>
      <w:tabs>
        <w:tab w:val="right" w:leader="dot" w:pos="20160"/>
      </w:tabs>
      <w:ind w:left="2547" w:right="0" w:firstLine="0"/>
    </w:pPr>
  </w:style>
  <w:style w:type="paragraph" w:customStyle="1" w:styleId="162">
    <w:name w:val="Frame contents"/>
    <w:basedOn w:val="3"/>
    <w:uiPriority w:val="6"/>
  </w:style>
  <w:style w:type="paragraph" w:customStyle="1" w:styleId="163">
    <w:name w:val="TOC Heading"/>
    <w:basedOn w:val="2"/>
    <w:next w:val="1"/>
    <w:uiPriority w:val="4"/>
    <w:pPr>
      <w:keepLines/>
      <w:widowControl/>
      <w:numPr>
        <w:ilvl w:val="0"/>
        <w:numId w:val="0"/>
      </w:numPr>
      <w:tabs>
        <w:tab w:val="clear" w:pos="0"/>
      </w:tabs>
      <w:suppressAutoHyphens w:val="0"/>
      <w:spacing w:before="480" w:after="0" w:line="276" w:lineRule="auto"/>
      <w:ind w:left="0" w:right="0" w:firstLine="0"/>
    </w:pPr>
    <w:rPr>
      <w:rFonts w:ascii="Cambria" w:hAnsi="Cambria" w:eastAsia="Times New Roman" w:cs="Times New Roman"/>
      <w:color w:val="365F91"/>
      <w:kern w:val="1"/>
      <w:szCs w:val="28"/>
      <w:lang w:val="es-ES"/>
    </w:rPr>
  </w:style>
  <w:style w:type="paragraph" w:customStyle="1" w:styleId="164">
    <w:name w:val="Contenido del marco"/>
    <w:basedOn w:val="1"/>
    <w:uiPriority w:val="6"/>
  </w:style>
  <w:style w:type="paragraph" w:customStyle="1" w:styleId="165">
    <w:name w:val="Texto comentario1"/>
    <w:basedOn w:val="1"/>
    <w:uiPriority w:val="7"/>
    <w:rPr>
      <w:szCs w:val="20"/>
    </w:rPr>
  </w:style>
  <w:style w:type="paragraph" w:customStyle="1" w:styleId="166">
    <w:name w:val="Asunto del comentario"/>
    <w:basedOn w:val="165"/>
    <w:next w:val="165"/>
    <w:uiPriority w:val="7"/>
    <w:rPr>
      <w:b/>
      <w:bCs/>
    </w:rPr>
  </w:style>
  <w:style w:type="paragraph" w:customStyle="1" w:styleId="167">
    <w:name w:val="Texto de globo"/>
    <w:basedOn w:val="1"/>
    <w:uiPriority w:val="7"/>
    <w:rPr>
      <w:rFonts w:ascii="Tahoma" w:hAnsi="Tahoma" w:cs="Tahoma"/>
      <w:sz w:val="16"/>
      <w:szCs w:val="16"/>
    </w:rPr>
  </w:style>
  <w:style w:type="paragraph" w:customStyle="1" w:styleId="168">
    <w:name w:val="Revisión"/>
    <w:uiPriority w:val="7"/>
    <w:pPr>
      <w:widowControl/>
      <w:suppressAutoHyphens/>
      <w:kinsoku/>
      <w:overflowPunct/>
      <w:autoSpaceDE/>
      <w:bidi w:val="0"/>
    </w:pPr>
    <w:rPr>
      <w:rFonts w:ascii="Arial" w:hAnsi="Arial" w:eastAsia="DejaVu Sans" w:cs="Arial"/>
      <w:color w:val="auto"/>
      <w:kern w:val="1"/>
      <w:sz w:val="20"/>
      <w:szCs w:val="24"/>
      <w:lang w:val="es-ES" w:eastAsia="zh-CN" w:bidi="ar-SA"/>
    </w:rPr>
  </w:style>
  <w:style w:type="paragraph" w:customStyle="1" w:styleId="169">
    <w:name w:val="Standard"/>
    <w:uiPriority w:val="6"/>
    <w:pPr>
      <w:widowControl w:val="0"/>
      <w:suppressAutoHyphens/>
      <w:kinsoku/>
      <w:overflowPunct/>
      <w:autoSpaceDE/>
      <w:bidi w:val="0"/>
      <w:textAlignment w:val="baseline"/>
    </w:pPr>
    <w:rPr>
      <w:rFonts w:ascii="Times New Roman" w:hAnsi="Times New Roman" w:eastAsia="Times New Roman" w:cs="Times New Roman"/>
      <w:color w:val="auto"/>
      <w:kern w:val="1"/>
      <w:sz w:val="20"/>
      <w:szCs w:val="20"/>
      <w:lang w:val="en-US" w:eastAsia="zh-CN" w:bidi="ar-SA"/>
    </w:rPr>
  </w:style>
  <w:style w:type="paragraph" w:customStyle="1" w:styleId="170">
    <w:name w:val="Text body"/>
    <w:basedOn w:val="169"/>
    <w:uiPriority w:val="7"/>
    <w:pPr>
      <w:spacing w:before="0" w:after="120"/>
    </w:pPr>
  </w:style>
  <w:style w:type="paragraph" w:customStyle="1" w:styleId="171">
    <w:name w:val="Cita"/>
    <w:basedOn w:val="1"/>
    <w:uiPriority w:val="7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2015-03-18T05:54:00Z</dcterms:created>
  <dc:creator>henko</dc:creator>
  <cp:lastModifiedBy>henko</cp:lastModifiedBy>
  <cp:lastPrinted>2009-02-02T15:28:00Z</cp:lastPrinted>
  <dcterms:modified xsi:type="dcterms:W3CDTF">2025-11-24T09:44:37Z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5D4D38B95A3840F5B6835FD72899817D_13</vt:lpwstr>
  </property>
</Properties>
</file>